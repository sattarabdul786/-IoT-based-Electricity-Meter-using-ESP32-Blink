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t>IOT BASED ELECTRICITY ENERGY METER USING ESP32 &amp; BLYNK</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 Mini Project Report</w:t>
      </w:r>
    </w:p>
    <w:p>
      <w:pPr>
        <w:spacing w:line="240" w:lineRule="auto"/>
        <w:ind w:left="-180"/>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Submitted</w:t>
      </w:r>
    </w:p>
    <w:p>
      <w:pPr>
        <w:tabs>
          <w:tab w:val="left" w:pos="1905"/>
          <w:tab w:val="center" w:pos="4063"/>
        </w:tabs>
        <w:spacing w:line="240" w:lineRule="auto"/>
        <w:ind w:left="-18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t>
      </w:r>
      <w:r>
        <w:rPr>
          <w:rFonts w:ascii="Times New Roman" w:hAnsi="Times New Roman" w:eastAsia="Times New Roman" w:cs="Times New Roman"/>
          <w:sz w:val="28"/>
          <w:szCs w:val="28"/>
        </w:rPr>
        <w:t>partial</w:t>
      </w:r>
      <w:r>
        <w:rPr>
          <w:rFonts w:ascii="Times New Roman" w:hAnsi="Times New Roman" w:eastAsia="Times New Roman" w:cs="Times New Roman"/>
          <w:sz w:val="24"/>
          <w:szCs w:val="24"/>
        </w:rPr>
        <w:t xml:space="preserve"> fulfillment of the requirements</w:t>
      </w:r>
    </w:p>
    <w:p>
      <w:pPr>
        <w:tabs>
          <w:tab w:val="left" w:pos="2280"/>
          <w:tab w:val="center" w:pos="4063"/>
        </w:tabs>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for the award of the Degree of</w:t>
      </w:r>
    </w:p>
    <w:p>
      <w:pPr>
        <w:spacing w:after="0" w:line="240" w:lineRule="auto"/>
        <w:ind w:left="-180"/>
        <w:jc w:val="center"/>
        <w:rPr>
          <w:rFonts w:ascii="Times New Roman" w:hAnsi="Times New Roman" w:eastAsia="Times New Roman" w:cs="Times New Roman"/>
          <w:b/>
          <w:iCs/>
          <w:sz w:val="24"/>
          <w:szCs w:val="24"/>
        </w:rPr>
      </w:pPr>
      <w:r>
        <w:rPr>
          <w:rFonts w:ascii="Times New Roman" w:hAnsi="Times New Roman" w:eastAsia="Times New Roman" w:cs="Times New Roman"/>
          <w:b/>
          <w:iCs/>
          <w:sz w:val="24"/>
          <w:szCs w:val="24"/>
        </w:rPr>
        <w:t>Bachelor of Technology</w:t>
      </w:r>
    </w:p>
    <w:p>
      <w:pPr>
        <w:spacing w:after="0" w:line="24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In</w:t>
      </w:r>
    </w:p>
    <w:p>
      <w:pPr>
        <w:spacing w:after="0" w:line="240" w:lineRule="auto"/>
        <w:jc w:val="center"/>
        <w:rPr>
          <w:rFonts w:ascii="Times New Roman" w:hAnsi="Times New Roman" w:eastAsia="Times New Roman" w:cs="Times New Roman"/>
          <w:b/>
          <w:iCs/>
          <w:sz w:val="24"/>
          <w:szCs w:val="24"/>
        </w:rPr>
      </w:pPr>
      <w:r>
        <w:rPr>
          <w:rFonts w:ascii="Times New Roman" w:hAnsi="Times New Roman" w:eastAsia="Times New Roman" w:cs="Times New Roman"/>
          <w:b/>
          <w:iCs/>
          <w:sz w:val="24"/>
          <w:szCs w:val="24"/>
        </w:rPr>
        <w:t>Electronics and Communication Engineering</w:t>
      </w: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By</w:t>
      </w:r>
    </w:p>
    <w:p>
      <w:pPr>
        <w:spacing w:line="240" w:lineRule="auto"/>
        <w:ind w:firstLine="700" w:firstLineChars="250"/>
        <w:jc w:val="both"/>
        <w:rPr>
          <w:rFonts w:ascii="Times New Roman" w:hAnsi="Times New Roman" w:eastAsia="Times New Roman" w:cs="Times New Roman"/>
          <w:sz w:val="28"/>
          <w:szCs w:val="28"/>
          <w:lang w:val="en-IN"/>
        </w:rPr>
      </w:pPr>
      <w:r>
        <w:rPr>
          <w:rFonts w:ascii="Times New Roman" w:hAnsi="Times New Roman" w:cs="Times New Roman"/>
          <w:b/>
          <w:sz w:val="28"/>
          <w:szCs w:val="28"/>
          <w:lang w:val="en-IN"/>
        </w:rPr>
        <w:t>B.Naga Mani                                                  Abdul Sattar</w:t>
      </w:r>
    </w:p>
    <w:p>
      <w:pPr>
        <w:tabs>
          <w:tab w:val="left" w:pos="6268"/>
        </w:tabs>
        <w:spacing w:before="247"/>
        <w:ind w:left="200"/>
        <w:jc w:val="both"/>
        <w:rPr>
          <w:rFonts w:ascii="Times New Roman" w:hAnsi="Times New Roman" w:cs="Times New Roman"/>
          <w:b/>
          <w:sz w:val="28"/>
          <w:szCs w:val="28"/>
        </w:rPr>
      </w:pPr>
      <w:r>
        <w:rPr>
          <w:rFonts w:ascii="Times New Roman" w:hAnsi="Times New Roman" w:cs="Times New Roman"/>
          <w:b/>
          <w:sz w:val="28"/>
          <w:szCs w:val="28"/>
        </w:rPr>
        <w:t xml:space="preserve">     (1</w:t>
      </w:r>
      <w:r>
        <w:rPr>
          <w:rFonts w:ascii="Times New Roman" w:hAnsi="Times New Roman" w:cs="Times New Roman"/>
          <w:b/>
          <w:sz w:val="28"/>
          <w:szCs w:val="28"/>
          <w:lang w:val="en-IN"/>
        </w:rPr>
        <w:t>9</w:t>
      </w:r>
      <w:r>
        <w:rPr>
          <w:rFonts w:ascii="Times New Roman" w:hAnsi="Times New Roman" w:cs="Times New Roman"/>
          <w:b/>
          <w:sz w:val="28"/>
          <w:szCs w:val="28"/>
        </w:rPr>
        <w:t>481A04</w:t>
      </w:r>
      <w:r>
        <w:rPr>
          <w:rFonts w:ascii="Times New Roman" w:hAnsi="Times New Roman" w:cs="Times New Roman"/>
          <w:b/>
          <w:sz w:val="28"/>
          <w:szCs w:val="28"/>
          <w:lang w:val="en-IN"/>
        </w:rPr>
        <w:t>1</w:t>
      </w:r>
      <w:r>
        <w:rPr>
          <w:rFonts w:ascii="Times New Roman" w:hAnsi="Times New Roman" w:cs="Times New Roman"/>
          <w:b/>
          <w:sz w:val="28"/>
          <w:szCs w:val="28"/>
        </w:rPr>
        <w:t>7)                                                    (</w:t>
      </w:r>
      <w:r>
        <w:rPr>
          <w:rFonts w:ascii="Times New Roman" w:hAnsi="Times New Roman" w:cs="Times New Roman"/>
          <w:b/>
          <w:sz w:val="28"/>
          <w:szCs w:val="28"/>
          <w:lang w:val="en-IN"/>
        </w:rPr>
        <w:t>20</w:t>
      </w:r>
      <w:r>
        <w:rPr>
          <w:rFonts w:ascii="Times New Roman" w:hAnsi="Times New Roman" w:cs="Times New Roman"/>
          <w:b/>
          <w:sz w:val="28"/>
          <w:szCs w:val="28"/>
        </w:rPr>
        <w:t>48</w:t>
      </w:r>
      <w:r>
        <w:rPr>
          <w:rFonts w:ascii="Times New Roman" w:hAnsi="Times New Roman" w:cs="Times New Roman"/>
          <w:b/>
          <w:sz w:val="28"/>
          <w:szCs w:val="28"/>
          <w:lang w:val="en-IN"/>
        </w:rPr>
        <w:t>5</w:t>
      </w:r>
      <w:r>
        <w:rPr>
          <w:rFonts w:ascii="Times New Roman" w:hAnsi="Times New Roman" w:cs="Times New Roman"/>
          <w:b/>
          <w:sz w:val="28"/>
          <w:szCs w:val="28"/>
        </w:rPr>
        <w:t>A04</w:t>
      </w:r>
      <w:r>
        <w:rPr>
          <w:rFonts w:ascii="Times New Roman" w:hAnsi="Times New Roman" w:cs="Times New Roman"/>
          <w:b/>
          <w:sz w:val="28"/>
          <w:szCs w:val="28"/>
          <w:lang w:val="en-IN"/>
        </w:rPr>
        <w:t>01</w:t>
      </w:r>
      <w:r>
        <w:rPr>
          <w:rFonts w:ascii="Times New Roman" w:hAnsi="Times New Roman" w:cs="Times New Roman"/>
          <w:b/>
          <w:sz w:val="28"/>
          <w:szCs w:val="28"/>
        </w:rPr>
        <w:t>)</w:t>
      </w:r>
    </w:p>
    <w:p>
      <w:pPr>
        <w:tabs>
          <w:tab w:val="left" w:pos="5890"/>
        </w:tabs>
        <w:spacing w:before="199"/>
        <w:ind w:right="1931" w:firstLine="420" w:firstLineChars="150"/>
        <w:jc w:val="both"/>
        <w:rPr>
          <w:rFonts w:ascii="Times New Roman" w:hAnsi="Times New Roman" w:eastAsia="Times New Roman" w:cs="Times New Roman"/>
          <w:b/>
          <w:sz w:val="28"/>
          <w:szCs w:val="28"/>
          <w:lang w:val="en-IN"/>
        </w:rPr>
      </w:pPr>
      <w:r>
        <w:rPr>
          <w:rFonts w:ascii="Times New Roman" w:hAnsi="Times New Roman" w:eastAsia="Times New Roman" w:cs="Times New Roman"/>
          <w:b/>
          <w:sz w:val="28"/>
          <w:szCs w:val="28"/>
          <w:lang w:val="en-IN"/>
        </w:rPr>
        <w:t xml:space="preserve">Ch.Jaimini Sowmya                                     G. Ravi Kiran       </w:t>
      </w:r>
    </w:p>
    <w:p>
      <w:pPr>
        <w:tabs>
          <w:tab w:val="left" w:pos="5890"/>
        </w:tabs>
        <w:spacing w:before="199"/>
        <w:ind w:right="1931" w:firstLine="420" w:firstLineChars="150"/>
        <w:jc w:val="both"/>
        <w:rPr>
          <w:rFonts w:ascii="Times New Roman" w:hAnsi="Times New Roman" w:eastAsia="Times New Roman" w:cs="Times New Roman"/>
          <w:b/>
          <w:sz w:val="28"/>
          <w:szCs w:val="28"/>
          <w:lang w:val="en-IN"/>
        </w:rPr>
      </w:pPr>
      <w:r>
        <w:rPr>
          <w:rFonts w:ascii="Times New Roman" w:hAnsi="Times New Roman" w:eastAsia="Times New Roman" w:cs="Times New Roman"/>
          <w:b/>
          <w:sz w:val="28"/>
          <w:szCs w:val="28"/>
          <w:lang w:val="en-IN"/>
        </w:rPr>
        <w:t>(1981A0444)                                                      (19481A0460)</w:t>
      </w:r>
    </w:p>
    <w:p>
      <w:pPr>
        <w:tabs>
          <w:tab w:val="left" w:pos="5890"/>
        </w:tabs>
        <w:spacing w:before="199"/>
        <w:ind w:right="1931" w:firstLine="450" w:firstLineChars="150"/>
        <w:jc w:val="both"/>
        <w:rPr>
          <w:rFonts w:ascii="Courier New" w:hAnsi="Courier New" w:eastAsia="Courier New" w:cs="Courier New"/>
          <w:b/>
          <w:color w:val="000000"/>
          <w:sz w:val="30"/>
          <w:szCs w:val="30"/>
        </w:rPr>
      </w:pPr>
    </w:p>
    <w:p>
      <w:pPr>
        <w:spacing w:line="240" w:lineRule="auto"/>
        <w:ind w:left="90"/>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Pr>
        <w:t>Under the Guidance of</w:t>
      </w:r>
    </w:p>
    <w:p>
      <w:pPr>
        <w:keepNext/>
        <w:keepLines/>
        <w:spacing w:after="0" w:line="240" w:lineRule="auto"/>
        <w:ind w:left="725" w:hanging="10"/>
        <w:jc w:val="center"/>
        <w:rPr>
          <w:rFonts w:ascii="Times New Roman" w:hAnsi="Times New Roman" w:eastAsia="Times New Roman" w:cs="Times New Roman"/>
          <w:b/>
          <w:sz w:val="32"/>
          <w:szCs w:val="32"/>
          <w:highlight w:val="white"/>
          <w:lang w:val="en-IN"/>
        </w:rPr>
      </w:pPr>
      <w:r>
        <w:rPr>
          <w:rFonts w:ascii="Times New Roman" w:hAnsi="Times New Roman" w:eastAsia="Times New Roman" w:cs="Times New Roman"/>
          <w:b/>
          <w:sz w:val="32"/>
          <w:szCs w:val="32"/>
          <w:highlight w:val="white"/>
          <w:lang w:val="en-IN"/>
        </w:rPr>
        <w:t>Dr.Ch.Balaswamy</w:t>
      </w:r>
    </w:p>
    <w:p>
      <w:pPr>
        <w:keepNext/>
        <w:keepLines/>
        <w:spacing w:after="0" w:line="256" w:lineRule="auto"/>
        <w:ind w:left="725" w:hanging="10"/>
        <w:jc w:val="center"/>
        <w:rPr>
          <w:rFonts w:ascii="Times New Roman" w:hAnsi="Times New Roman" w:eastAsia="Times New Roman" w:cs="Times New Roman"/>
          <w:b/>
          <w:sz w:val="32"/>
          <w:szCs w:val="32"/>
          <w:highlight w:val="white"/>
        </w:rPr>
      </w:pPr>
    </w:p>
    <w:p>
      <w:pPr>
        <w:spacing w:line="240" w:lineRule="auto"/>
        <w:ind w:left="-180"/>
        <w:jc w:val="center"/>
        <w:rPr>
          <w:rFonts w:ascii="Times New Roman" w:hAnsi="Times New Roman" w:eastAsia="Times New Roman" w:cs="Times New Roman"/>
          <w:sz w:val="24"/>
          <w:szCs w:val="24"/>
        </w:rPr>
      </w:pPr>
      <w:r>
        <w:rPr>
          <w:lang w:val="en-IN" w:eastAsia="en-IN"/>
        </w:rPr>
        <w:drawing>
          <wp:inline distT="0" distB="0" distL="0" distR="0">
            <wp:extent cx="1335405" cy="1156335"/>
            <wp:effectExtent l="0" t="0" r="0" b="0"/>
            <wp:docPr id="1026" name="image30.png"/>
            <wp:cNvGraphicFramePr/>
            <a:graphic xmlns:a="http://schemas.openxmlformats.org/drawingml/2006/main">
              <a:graphicData uri="http://schemas.openxmlformats.org/drawingml/2006/picture">
                <pic:pic xmlns:pic="http://schemas.openxmlformats.org/drawingml/2006/picture">
                  <pic:nvPicPr>
                    <pic:cNvPr id="1026" name="image30.png"/>
                    <pic:cNvPicPr/>
                  </pic:nvPicPr>
                  <pic:blipFill>
                    <a:blip r:embed="rId11" cstate="print"/>
                    <a:srcRect/>
                    <a:stretch>
                      <a:fillRect/>
                    </a:stretch>
                  </pic:blipFill>
                  <pic:spPr>
                    <a:xfrm>
                      <a:off x="0" y="0"/>
                      <a:ext cx="1339018" cy="1159510"/>
                    </a:xfrm>
                    <a:prstGeom prst="rect">
                      <a:avLst/>
                    </a:prstGeom>
                  </pic:spPr>
                </pic:pic>
              </a:graphicData>
            </a:graphic>
          </wp:inline>
        </w:drawing>
      </w:r>
    </w:p>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Department of Electronics and Communication Engineering</w:t>
      </w:r>
    </w:p>
    <w:p>
      <w:pPr>
        <w:spacing w:line="240" w:lineRule="auto"/>
        <w:ind w:left="-18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SESHADRI RAO GUDLAVALLERU ENGINEERING COLLEGE</w:t>
      </w:r>
    </w:p>
    <w:p>
      <w:pPr>
        <w:spacing w:line="240" w:lineRule="auto"/>
        <w:ind w:left="-18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SESHADRI RAO KNOWLEDGE VILLAGE</w:t>
      </w:r>
    </w:p>
    <w:p>
      <w:pPr>
        <w:spacing w:line="240" w:lineRule="auto"/>
        <w:ind w:left="-18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GUDLAVALLERU - 521356</w:t>
      </w: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ANDHRA PRADESH</w:t>
      </w:r>
    </w:p>
    <w:p>
      <w:pPr>
        <w:spacing w:line="24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rPr>
        <w:t>202</w:t>
      </w:r>
      <w:r>
        <w:rPr>
          <w:rFonts w:ascii="Times New Roman" w:hAnsi="Times New Roman" w:eastAsia="Times New Roman" w:cs="Times New Roman"/>
          <w:sz w:val="24"/>
          <w:szCs w:val="24"/>
          <w:lang w:val="en-IN"/>
        </w:rPr>
        <w:t>2</w:t>
      </w:r>
      <w:r>
        <w:rPr>
          <w:rFonts w:ascii="Times New Roman" w:hAnsi="Times New Roman" w:eastAsia="Times New Roman" w:cs="Times New Roman"/>
          <w:sz w:val="24"/>
          <w:szCs w:val="24"/>
        </w:rPr>
        <w:t>-202</w:t>
      </w:r>
      <w:r>
        <w:rPr>
          <w:rFonts w:ascii="Times New Roman" w:hAnsi="Times New Roman" w:eastAsia="Times New Roman" w:cs="Times New Roman"/>
          <w:sz w:val="24"/>
          <w:szCs w:val="24"/>
          <w:lang w:val="en-IN"/>
        </w:rPr>
        <w:t>3</w:t>
      </w:r>
    </w:p>
    <w:p>
      <w:pPr>
        <w:spacing w:line="240" w:lineRule="auto"/>
        <w:ind w:left="-180"/>
        <w:rPr>
          <w:rFonts w:ascii="Times New Roman" w:hAnsi="Times New Roman" w:eastAsia="Times New Roman" w:cs="Times New Roman"/>
          <w:b/>
          <w:sz w:val="28"/>
          <w:szCs w:val="28"/>
        </w:rPr>
      </w:pPr>
    </w:p>
    <w:p>
      <w:pPr>
        <w:spacing w:line="240" w:lineRule="auto"/>
        <w:ind w:left="-180"/>
        <w:jc w:val="center"/>
        <w:rPr>
          <w:rFonts w:ascii="Times New Roman" w:hAnsi="Times New Roman" w:eastAsia="Times New Roman" w:cs="Times New Roman"/>
          <w:b/>
          <w:sz w:val="28"/>
          <w:szCs w:val="28"/>
        </w:rPr>
      </w:pPr>
    </w:p>
    <w:p>
      <w:pPr>
        <w:spacing w:line="240" w:lineRule="auto"/>
        <w:ind w:left="-18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Department of Electronics and Communication Engineering</w:t>
      </w:r>
    </w:p>
    <w:p>
      <w:pPr>
        <w:spacing w:line="240" w:lineRule="auto"/>
        <w:ind w:left="-18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SESHADRI RAO GUDLAVALLERU ENGINEERING COLLEGE</w:t>
      </w:r>
    </w:p>
    <w:p>
      <w:pPr>
        <w:spacing w:line="240" w:lineRule="auto"/>
        <w:ind w:left="-18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SESHADRI RAO KNOWLEDGE VILLAGE</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GUDLAVALLERU – 521356</w:t>
      </w: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4"/>
          <w:szCs w:val="24"/>
        </w:rPr>
      </w:pPr>
      <w:r>
        <w:rPr>
          <w:sz w:val="24"/>
          <w:szCs w:val="24"/>
          <w:lang w:val="en-IN" w:eastAsia="en-IN"/>
        </w:rPr>
        <w:drawing>
          <wp:inline distT="0" distB="0" distL="0" distR="0">
            <wp:extent cx="1529080" cy="1534160"/>
            <wp:effectExtent l="0" t="0" r="0" b="0"/>
            <wp:docPr id="1027" name="image30.png"/>
            <wp:cNvGraphicFramePr/>
            <a:graphic xmlns:a="http://schemas.openxmlformats.org/drawingml/2006/main">
              <a:graphicData uri="http://schemas.openxmlformats.org/drawingml/2006/picture">
                <pic:pic xmlns:pic="http://schemas.openxmlformats.org/drawingml/2006/picture">
                  <pic:nvPicPr>
                    <pic:cNvPr id="1027" name="image30.png"/>
                    <pic:cNvPicPr/>
                  </pic:nvPicPr>
                  <pic:blipFill>
                    <a:blip r:embed="rId11" cstate="print"/>
                    <a:srcRect/>
                    <a:stretch>
                      <a:fillRect/>
                    </a:stretch>
                  </pic:blipFill>
                  <pic:spPr>
                    <a:xfrm>
                      <a:off x="0" y="0"/>
                      <a:ext cx="1529080" cy="1534160"/>
                    </a:xfrm>
                    <a:prstGeom prst="rect">
                      <a:avLst/>
                    </a:prstGeom>
                  </pic:spPr>
                </pic:pic>
              </a:graphicData>
            </a:graphic>
          </wp:inline>
        </w:drawing>
      </w: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CERTIFICATE</w:t>
      </w:r>
    </w:p>
    <w:p>
      <w:pPr>
        <w:spacing w:line="24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is to certify that the project report entitled </w:t>
      </w:r>
      <w:r>
        <w:rPr>
          <w:rFonts w:ascii="Times New Roman" w:hAnsi="Times New Roman" w:eastAsia="Times New Roman" w:cs="Times New Roman"/>
          <w:b/>
          <w:sz w:val="24"/>
          <w:szCs w:val="24"/>
        </w:rPr>
        <w:t>“IOT Based</w:t>
      </w:r>
      <w:r>
        <w:rPr>
          <w:rFonts w:ascii="Times New Roman" w:hAnsi="Times New Roman" w:eastAsia="Times New Roman" w:cs="Times New Roman"/>
          <w:b/>
          <w:sz w:val="24"/>
          <w:szCs w:val="24"/>
          <w:lang w:val="en-IN"/>
        </w:rPr>
        <w:t xml:space="preserve"> Electricity Energy Meter Using ESP32 &amp; Blynk</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is a bonafide record of work carried out by</w:t>
      </w:r>
      <w:r>
        <w:rPr>
          <w:rFonts w:ascii="Times New Roman" w:hAnsi="Times New Roman" w:eastAsia="Times New Roman" w:cs="Times New Roman"/>
          <w:sz w:val="24"/>
          <w:szCs w:val="24"/>
          <w:lang w:val="en-IN"/>
        </w:rPr>
        <w:t xml:space="preserve"> B.Naga Mani(19481A0417), Abdul Sattar(20485A0401), Ch.Jaimini Sowmya(19481A0444), G.Ravi Kiran(19481A0460)</w:t>
      </w:r>
      <w:r>
        <w:rPr>
          <w:rFonts w:ascii="Times New Roman" w:hAnsi="Times New Roman" w:eastAsia="Times New Roman" w:cs="Times New Roman"/>
          <w:sz w:val="24"/>
          <w:szCs w:val="24"/>
        </w:rPr>
        <w:t>under my guidance and supervision in partial fulfillment of the requirements, for the award of the degree of Bachelor of Technology in Electronics and Communication Engineering</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by Jawaharlal Nehru Technological University, Kakinada</w:t>
      </w:r>
    </w:p>
    <w:p>
      <w:pPr>
        <w:spacing w:after="200" w:line="276" w:lineRule="auto"/>
        <w:jc w:val="both"/>
        <w:rPr>
          <w:rFonts w:ascii="Times New Roman" w:hAnsi="Times New Roman" w:eastAsia="Times New Roman" w:cs="Times New Roman"/>
          <w:color w:val="000000"/>
          <w:sz w:val="24"/>
          <w:szCs w:val="24"/>
        </w:rPr>
      </w:pPr>
    </w:p>
    <w:p>
      <w:pPr>
        <w:spacing w:after="200" w:line="276" w:lineRule="auto"/>
        <w:jc w:val="both"/>
        <w:rPr>
          <w:rFonts w:ascii="Times New Roman" w:hAnsi="Times New Roman" w:eastAsia="Times New Roman" w:cs="Times New Roman"/>
          <w:color w:val="000000"/>
          <w:sz w:val="24"/>
          <w:szCs w:val="24"/>
        </w:rPr>
      </w:pPr>
    </w:p>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rPr>
        <w:t>Dr.Ch.Balaswamy</w:t>
      </w:r>
      <w:r>
        <w:rPr>
          <w:rFonts w:ascii="Times New Roman" w:hAnsi="Times New Roman" w:eastAsia="Times New Roman" w:cs="Times New Roman"/>
          <w:b/>
          <w:sz w:val="24"/>
          <w:szCs w:val="24"/>
        </w:rPr>
        <w:t xml:space="preserve">                                                    Dr.Y.RAMA KRISHNA</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Project Guide                                                             Head of the Department</w:t>
      </w:r>
    </w:p>
    <w:p>
      <w:pPr>
        <w:spacing w:line="360" w:lineRule="auto"/>
        <w:rPr>
          <w:rFonts w:ascii="Times New Roman" w:hAnsi="Times New Roman" w:eastAsia="Times New Roman" w:cs="Times New Roman"/>
          <w:b/>
          <w:sz w:val="36"/>
          <w:szCs w:val="36"/>
        </w:rPr>
      </w:pPr>
    </w:p>
    <w:p>
      <w:pPr>
        <w:spacing w:line="360" w:lineRule="auto"/>
        <w:ind w:left="3600"/>
        <w:rPr>
          <w:rFonts w:ascii="Times New Roman" w:hAnsi="Times New Roman" w:eastAsia="Times New Roman" w:cs="Times New Roman"/>
          <w:sz w:val="36"/>
          <w:szCs w:val="36"/>
        </w:rPr>
      </w:pPr>
      <w:r>
        <w:rPr>
          <w:rFonts w:ascii="Times New Roman" w:hAnsi="Times New Roman" w:eastAsia="Times New Roman" w:cs="Times New Roman"/>
          <w:b/>
          <w:sz w:val="36"/>
          <w:szCs w:val="36"/>
        </w:rPr>
        <w:t>Acknowledgement</w:t>
      </w:r>
    </w:p>
    <w:p>
      <w:pPr>
        <w:spacing w:line="360" w:lineRule="auto"/>
        <w:ind w:firstLine="720"/>
        <w:jc w:val="both"/>
        <w:rPr>
          <w:rFonts w:ascii="Times New Roman" w:hAnsi="Times New Roman" w:eastAsia="Times New Roman" w:cs="Times New Roman"/>
          <w:sz w:val="26"/>
          <w:szCs w:val="26"/>
          <w:lang w:val="en-IN"/>
        </w:rPr>
      </w:pPr>
      <w:r>
        <w:rPr>
          <w:rFonts w:ascii="Times New Roman" w:hAnsi="Times New Roman" w:eastAsia="Times New Roman" w:cs="Times New Roman"/>
          <w:sz w:val="26"/>
          <w:szCs w:val="26"/>
        </w:rPr>
        <w:t xml:space="preserve">We are very glad to express our deep sense of gratitude to </w:t>
      </w:r>
      <w:r>
        <w:rPr>
          <w:rFonts w:ascii="Times New Roman" w:hAnsi="Times New Roman" w:eastAsia="Times New Roman" w:cs="Times New Roman"/>
          <w:sz w:val="26"/>
          <w:szCs w:val="26"/>
          <w:lang w:val="en-IN"/>
        </w:rPr>
        <w:t>Dr.Ch.Bala Swamy,</w:t>
      </w:r>
      <w:r>
        <w:rPr>
          <w:rFonts w:ascii="Times New Roman" w:hAnsi="Times New Roman" w:eastAsia="Times New Roman" w:cs="Times New Roman"/>
          <w:b/>
          <w:bCs/>
          <w:sz w:val="26"/>
          <w:szCs w:val="26"/>
          <w:lang w:val="en-IN"/>
        </w:rPr>
        <w:t>P</w:t>
      </w:r>
      <w:r>
        <w:rPr>
          <w:rFonts w:ascii="Times New Roman" w:hAnsi="Times New Roman" w:eastAsia="Times New Roman" w:cs="Times New Roman"/>
          <w:b/>
          <w:sz w:val="26"/>
          <w:szCs w:val="26"/>
        </w:rPr>
        <w:t xml:space="preserve">rofessor, ECE DEPT, SRGEC, GUDLAVALLERU </w:t>
      </w:r>
      <w:r>
        <w:rPr>
          <w:rFonts w:ascii="Times New Roman" w:hAnsi="Times New Roman" w:eastAsia="Times New Roman" w:cs="Times New Roman"/>
          <w:sz w:val="26"/>
          <w:szCs w:val="26"/>
        </w:rPr>
        <w:t>for guidance and cooperation in completing this mini project. We convey our heartfelt thanks to him for his inspiring assistance till the end of our mini project</w:t>
      </w:r>
      <w:r>
        <w:rPr>
          <w:rFonts w:ascii="Times New Roman" w:hAnsi="Times New Roman" w:eastAsia="Times New Roman" w:cs="Times New Roman"/>
          <w:sz w:val="26"/>
          <w:szCs w:val="26"/>
          <w:lang w:val="en-IN"/>
        </w:rPr>
        <w:t>.</w:t>
      </w:r>
    </w:p>
    <w:p>
      <w:pPr>
        <w:spacing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rPr>
        <w:t xml:space="preserve">We convey our sincere and indebted thanks to our beloved Head of the Department </w:t>
      </w:r>
      <w:r>
        <w:rPr>
          <w:rFonts w:ascii="Times New Roman" w:hAnsi="Times New Roman" w:eastAsia="Times New Roman" w:cs="Times New Roman"/>
          <w:b/>
          <w:sz w:val="26"/>
          <w:szCs w:val="26"/>
        </w:rPr>
        <w:t>Dr. Y. Ramakrishna</w:t>
      </w:r>
      <w:r>
        <w:rPr>
          <w:rFonts w:ascii="Times New Roman" w:hAnsi="Times New Roman" w:eastAsia="Times New Roman" w:cs="Times New Roman"/>
          <w:sz w:val="26"/>
          <w:szCs w:val="26"/>
        </w:rPr>
        <w:t>, for his encouragement and help in completing our mini project successfully.</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We also extend our gratitude to our Principal </w:t>
      </w:r>
      <w:r>
        <w:rPr>
          <w:rFonts w:ascii="Times New Roman" w:hAnsi="Times New Roman" w:eastAsia="Times New Roman" w:cs="Times New Roman"/>
          <w:b/>
          <w:sz w:val="26"/>
          <w:szCs w:val="26"/>
        </w:rPr>
        <w:t>Dr. G.V.S.N.R.V. Prasad</w:t>
      </w:r>
      <w:r>
        <w:rPr>
          <w:rFonts w:ascii="Times New Roman" w:hAnsi="Times New Roman" w:eastAsia="Times New Roman" w:cs="Times New Roman"/>
          <w:sz w:val="26"/>
          <w:szCs w:val="26"/>
        </w:rPr>
        <w:t>, for the support and for providing facilities required for the completion of our mini project.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We impart our heartfelt gratitude to all the Lab Technicians for helping us in all aspects related to our mini project.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We thank our friends and all others who rendered their help directly and indirectly to complete our mini project.</w:t>
      </w:r>
    </w:p>
    <w:p>
      <w:pPr>
        <w:spacing w:line="360" w:lineRule="auto"/>
        <w:jc w:val="right"/>
        <w:rPr>
          <w:rFonts w:ascii="Times New Roman" w:hAnsi="Times New Roman" w:eastAsia="Times New Roman" w:cs="Times New Roman"/>
          <w:sz w:val="24"/>
          <w:szCs w:val="24"/>
          <w:lang w:val="en-IN"/>
        </w:rPr>
      </w:pPr>
    </w:p>
    <w:p>
      <w:pPr>
        <w:spacing w:line="360" w:lineRule="auto"/>
        <w:jc w:val="right"/>
        <w:rPr>
          <w:rFonts w:ascii="Times New Roman" w:hAnsi="Times New Roman" w:eastAsia="Times New Roman" w:cs="Times New Roman"/>
          <w:sz w:val="26"/>
          <w:szCs w:val="26"/>
          <w:lang w:val="en-IN"/>
        </w:rPr>
      </w:pPr>
      <w:r>
        <w:rPr>
          <w:rFonts w:ascii="Times New Roman" w:hAnsi="Times New Roman" w:eastAsia="Times New Roman" w:cs="Times New Roman"/>
          <w:sz w:val="26"/>
          <w:szCs w:val="26"/>
          <w:lang w:val="en-IN"/>
        </w:rPr>
        <w:t>B.Naga Mani           (19481A0417)</w:t>
      </w:r>
    </w:p>
    <w:p>
      <w:pPr>
        <w:spacing w:line="360" w:lineRule="auto"/>
        <w:jc w:val="right"/>
        <w:rPr>
          <w:rFonts w:ascii="Times New Roman" w:hAnsi="Times New Roman" w:eastAsia="Times New Roman" w:cs="Times New Roman"/>
          <w:bCs/>
          <w:sz w:val="26"/>
          <w:szCs w:val="26"/>
          <w:lang w:val="en-IN"/>
        </w:rPr>
      </w:pPr>
      <w:r>
        <w:rPr>
          <w:rFonts w:ascii="Times New Roman" w:hAnsi="Times New Roman" w:eastAsia="Times New Roman" w:cs="Times New Roman"/>
          <w:bCs/>
          <w:sz w:val="26"/>
          <w:szCs w:val="26"/>
          <w:lang w:val="en-IN"/>
        </w:rPr>
        <w:t>Abdul Sattar             (20485A0401)</w:t>
      </w:r>
    </w:p>
    <w:p>
      <w:pPr>
        <w:spacing w:line="360" w:lineRule="auto"/>
        <w:jc w:val="right"/>
        <w:rPr>
          <w:rFonts w:ascii="Times New Roman" w:hAnsi="Times New Roman" w:eastAsia="Times New Roman" w:cs="Times New Roman"/>
          <w:bCs/>
          <w:sz w:val="26"/>
          <w:szCs w:val="26"/>
          <w:lang w:val="en-IN"/>
        </w:rPr>
      </w:pPr>
      <w:r>
        <w:rPr>
          <w:rFonts w:ascii="Times New Roman" w:hAnsi="Times New Roman" w:eastAsia="Times New Roman" w:cs="Times New Roman"/>
          <w:bCs/>
          <w:sz w:val="26"/>
          <w:szCs w:val="26"/>
          <w:lang w:val="en-IN"/>
        </w:rPr>
        <w:t>Ch.Jaimini Sowmya  (19481A0444)</w:t>
      </w:r>
    </w:p>
    <w:p>
      <w:pPr>
        <w:spacing w:line="360" w:lineRule="auto"/>
        <w:jc w:val="right"/>
        <w:rPr>
          <w:rFonts w:ascii="Times New Roman" w:hAnsi="Times New Roman" w:eastAsia="Times New Roman" w:cs="Times New Roman"/>
          <w:bCs/>
          <w:sz w:val="26"/>
          <w:szCs w:val="26"/>
          <w:lang w:val="en-IN"/>
        </w:rPr>
      </w:pPr>
      <w:r>
        <w:rPr>
          <w:rFonts w:ascii="Times New Roman" w:hAnsi="Times New Roman" w:eastAsia="Times New Roman" w:cs="Times New Roman"/>
          <w:bCs/>
          <w:sz w:val="26"/>
          <w:szCs w:val="26"/>
          <w:lang w:val="en-IN"/>
        </w:rPr>
        <w:t>G.Ravi Kiran          (19481A0460)</w:t>
      </w:r>
    </w:p>
    <w:p>
      <w:pPr>
        <w:pStyle w:val="6"/>
        <w:spacing w:line="276" w:lineRule="auto"/>
        <w:ind w:left="2880" w:right="116" w:firstLine="1440"/>
        <w:jc w:val="right"/>
        <w:rPr>
          <w:rFonts w:ascii="Times New Roman" w:hAnsi="Times New Roman" w:eastAsia="Times New Roman" w:cs="Times New Roman"/>
          <w:sz w:val="26"/>
          <w:szCs w:val="26"/>
        </w:rPr>
      </w:pPr>
    </w:p>
    <w:p>
      <w:pPr>
        <w:spacing w:line="276" w:lineRule="auto"/>
        <w:jc w:val="right"/>
        <w:rPr>
          <w:rFonts w:ascii="Times New Roman" w:hAnsi="Times New Roman" w:eastAsia="Times New Roman" w:cs="Times New Roman"/>
          <w:b/>
        </w:rPr>
      </w:pP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p>
    <w:p>
      <w:pPr>
        <w:ind w:left="2880" w:firstLine="720"/>
        <w:rPr>
          <w:rFonts w:ascii="Times New Roman" w:hAnsi="Times New Roman" w:eastAsia="Times New Roman" w:cs="Times New Roman"/>
          <w:b/>
          <w:sz w:val="36"/>
          <w:szCs w:val="36"/>
        </w:rPr>
      </w:pPr>
    </w:p>
    <w:p>
      <w:pPr>
        <w:ind w:left="2880" w:firstLine="720"/>
        <w:rPr>
          <w:rFonts w:ascii="Times New Roman" w:hAnsi="Times New Roman" w:eastAsia="Times New Roman" w:cs="Times New Roman"/>
          <w:b/>
          <w:sz w:val="36"/>
          <w:szCs w:val="36"/>
        </w:rPr>
      </w:pPr>
    </w:p>
    <w:p>
      <w:pPr>
        <w:ind w:left="2880" w:firstLine="720"/>
        <w:rPr>
          <w:rFonts w:ascii="Times New Roman" w:hAnsi="Times New Roman" w:eastAsia="Times New Roman" w:cs="Times New Roman"/>
          <w:b/>
          <w:sz w:val="36"/>
          <w:szCs w:val="36"/>
        </w:rPr>
      </w:pPr>
    </w:p>
    <w:p>
      <w:pPr>
        <w:ind w:left="2880" w:firstLine="720"/>
        <w:rPr>
          <w:rFonts w:ascii="Times New Roman" w:hAnsi="Times New Roman" w:eastAsia="Times New Roman" w:cs="Times New Roman"/>
          <w:b/>
          <w:sz w:val="36"/>
          <w:szCs w:val="36"/>
        </w:rPr>
      </w:pPr>
    </w:p>
    <w:p>
      <w:pPr>
        <w:ind w:left="2880" w:firstLine="720"/>
        <w:rPr>
          <w:rFonts w:ascii="Times New Roman" w:hAnsi="Times New Roman" w:eastAsia="Times New Roman" w:cs="Times New Roman"/>
          <w:b/>
          <w:sz w:val="36"/>
          <w:szCs w:val="36"/>
        </w:rPr>
      </w:pPr>
    </w:p>
    <w:p>
      <w:pPr>
        <w:ind w:left="2880" w:firstLine="720"/>
        <w:rPr>
          <w:rFonts w:ascii="Times New Roman" w:hAnsi="Times New Roman" w:eastAsia="Times New Roman" w:cs="Times New Roman"/>
          <w:b/>
          <w:sz w:val="36"/>
          <w:szCs w:val="36"/>
        </w:rPr>
      </w:pPr>
      <w:r>
        <w:rPr>
          <w:rFonts w:ascii="Times New Roman" w:hAnsi="Times New Roman" w:eastAsia="Times New Roman" w:cs="Times New Roman"/>
          <w:b/>
          <w:sz w:val="36"/>
          <w:szCs w:val="36"/>
        </w:rPr>
        <w:t>CONTENTS</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TITLE          </w:t>
      </w:r>
      <w:r>
        <w:rPr>
          <w:rFonts w:hint="default" w:ascii="Times New Roman" w:hAnsi="Times New Roman" w:eastAsia="Times New Roman" w:cs="Times New Roman"/>
          <w:b/>
          <w:sz w:val="28"/>
          <w:szCs w:val="28"/>
          <w:lang w:val="en-IN"/>
        </w:rPr>
        <w:t xml:space="preserve">                                                                   PAGE NO</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LIST OF FIGURES  </w:t>
      </w:r>
      <w:r>
        <w:rPr>
          <w:rFonts w:hint="default" w:ascii="Times New Roman" w:hAnsi="Times New Roman" w:eastAsia="Times New Roman" w:cs="Times New Roman"/>
          <w:sz w:val="28"/>
          <w:szCs w:val="28"/>
          <w:lang w:val="en-IN"/>
        </w:rPr>
        <w:t xml:space="preserve">                                                           vi</w:t>
      </w:r>
      <w:r>
        <w:rPr>
          <w:rFonts w:ascii="Times New Roman" w:hAnsi="Times New Roman" w:eastAsia="Times New Roman" w:cs="Times New Roman"/>
          <w:sz w:val="28"/>
          <w:szCs w:val="28"/>
        </w:rPr>
        <w:t xml:space="preserve">                                                                                    </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LIST OF TABLES          </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vii</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p>
    <w:p>
      <w:pPr>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Pr>
        <w:t xml:space="preserve">ABSTRACT      </w:t>
      </w:r>
      <w:r>
        <w:rPr>
          <w:rFonts w:hint="default" w:ascii="Times New Roman" w:hAnsi="Times New Roman" w:eastAsia="Times New Roman" w:cs="Times New Roman"/>
          <w:sz w:val="28"/>
          <w:szCs w:val="28"/>
          <w:lang w:val="en-IN"/>
        </w:rPr>
        <w:t xml:space="preserve">                                                                  viii</w:t>
      </w:r>
    </w:p>
    <w:p>
      <w:pPr>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CHAPTER-1: INTRODUCTION                              </w:t>
      </w:r>
      <w:r>
        <w:rPr>
          <w:rFonts w:ascii="Times New Roman" w:hAnsi="Times New Roman" w:eastAsia="Times New Roman" w:cs="Times New Roman"/>
          <w:b w:val="0"/>
          <w:bCs/>
          <w:sz w:val="28"/>
          <w:szCs w:val="28"/>
        </w:rPr>
        <w:t xml:space="preserve">    </w:t>
      </w:r>
      <w:r>
        <w:rPr>
          <w:rFonts w:hint="default" w:ascii="Times New Roman" w:hAnsi="Times New Roman" w:eastAsia="Times New Roman" w:cs="Times New Roman"/>
          <w:b w:val="0"/>
          <w:bCs/>
          <w:sz w:val="28"/>
          <w:szCs w:val="28"/>
          <w:lang w:val="en-IN"/>
        </w:rPr>
        <w:t xml:space="preserve">  9</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w:t>
      </w:r>
    </w:p>
    <w:p>
      <w:pPr>
        <w:numPr>
          <w:ilvl w:val="1"/>
          <w:numId w:val="1"/>
        </w:numPr>
        <w:spacing w:after="20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Background                                                                           </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10</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numPr>
          <w:ilvl w:val="1"/>
          <w:numId w:val="1"/>
        </w:numPr>
        <w:spacing w:after="20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Aim of the project                                                               </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10</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numPr>
          <w:ilvl w:val="1"/>
          <w:numId w:val="1"/>
        </w:numPr>
        <w:spacing w:after="20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Methodology                                                                        </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10</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numPr>
          <w:ilvl w:val="1"/>
          <w:numId w:val="1"/>
        </w:numPr>
        <w:spacing w:after="20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Significance of the project                                                    </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10</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numPr>
          <w:ilvl w:val="1"/>
          <w:numId w:val="1"/>
        </w:numPr>
        <w:spacing w:after="20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Outline                                                                                    </w:t>
      </w:r>
      <w:r>
        <w:rPr>
          <w:rFonts w:hint="default" w:ascii="Times New Roman" w:hAnsi="Times New Roman" w:eastAsia="Times New Roman" w:cs="Times New Roman"/>
          <w:sz w:val="24"/>
          <w:szCs w:val="24"/>
          <w:lang w:val="en-IN"/>
        </w:rPr>
        <w:t>11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numPr>
          <w:ilvl w:val="1"/>
          <w:numId w:val="1"/>
        </w:numPr>
        <w:spacing w:after="20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Conclusion         </w:t>
      </w:r>
      <w:r>
        <w:rPr>
          <w:rFonts w:hint="default" w:ascii="Times New Roman" w:hAnsi="Times New Roman" w:eastAsia="Times New Roman" w:cs="Times New Roman"/>
          <w:sz w:val="24"/>
          <w:szCs w:val="24"/>
          <w:lang w:val="en-IN"/>
        </w:rPr>
        <w:t xml:space="preserve">                                                                     11</w:t>
      </w:r>
    </w:p>
    <w:p>
      <w:pPr>
        <w:spacing w:after="200" w:line="276" w:lineRule="auto"/>
        <w:ind w:left="70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Pr>
        <w:t xml:space="preserve">CHAPTER-2: LITERATURE SURVEY  </w:t>
      </w:r>
      <w:r>
        <w:rPr>
          <w:rFonts w:hint="default" w:ascii="Times New Roman" w:hAnsi="Times New Roman" w:eastAsia="Times New Roman" w:cs="Times New Roman"/>
          <w:b/>
          <w:sz w:val="28"/>
          <w:szCs w:val="28"/>
          <w:lang w:val="en-IN"/>
        </w:rPr>
        <w:t xml:space="preserve">              </w:t>
      </w:r>
      <w:r>
        <w:rPr>
          <w:rFonts w:hint="default" w:ascii="Times New Roman" w:hAnsi="Times New Roman" w:eastAsia="Times New Roman" w:cs="Times New Roman"/>
          <w:b w:val="0"/>
          <w:bCs/>
          <w:sz w:val="24"/>
          <w:szCs w:val="24"/>
          <w:lang w:val="en-IN"/>
        </w:rPr>
        <w:t xml:space="preserve">        12</w:t>
      </w:r>
    </w:p>
    <w:p>
      <w:pPr>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b w:val="0"/>
          <w:bCs/>
          <w:sz w:val="24"/>
          <w:szCs w:val="24"/>
        </w:rPr>
        <w:t xml:space="preserve">  </w:t>
      </w:r>
      <w:r>
        <w:rPr>
          <w:rFonts w:hint="default" w:ascii="Times New Roman" w:hAnsi="Times New Roman" w:eastAsia="Times New Roman" w:cs="Times New Roman"/>
          <w:b w:val="0"/>
          <w:bCs/>
          <w:sz w:val="24"/>
          <w:szCs w:val="24"/>
          <w:lang w:val="en-IN"/>
        </w:rPr>
        <w:t>2.1</w:t>
      </w:r>
      <w:r>
        <w:rPr>
          <w:rFonts w:ascii="Times New Roman" w:hAnsi="Times New Roman" w:eastAsia="Times New Roman" w:cs="Times New Roman"/>
          <w:b w:val="0"/>
          <w:bCs/>
          <w:sz w:val="24"/>
          <w:szCs w:val="24"/>
        </w:rPr>
        <w:t xml:space="preserve"> </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IN"/>
        </w:rPr>
        <w:t xml:space="preserve"> </w:t>
      </w:r>
      <w:r>
        <w:rPr>
          <w:rFonts w:hint="default" w:ascii="Times New Roman" w:hAnsi="Times New Roman" w:eastAsia="Times New Roman" w:cs="Times New Roman"/>
          <w:b w:val="0"/>
          <w:bCs/>
          <w:sz w:val="24"/>
          <w:szCs w:val="24"/>
          <w:lang w:val="en-IN"/>
        </w:rPr>
        <w:t>Introduction</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IN"/>
        </w:rPr>
        <w:t xml:space="preserve">                   </w:t>
      </w:r>
      <w:r>
        <w:rPr>
          <w:rFonts w:hint="default" w:ascii="Times New Roman" w:hAnsi="Times New Roman" w:eastAsia="Times New Roman" w:cs="Times New Roman"/>
          <w:b w:val="0"/>
          <w:bCs/>
          <w:sz w:val="24"/>
          <w:szCs w:val="24"/>
          <w:lang w:val="en-IN"/>
        </w:rPr>
        <w:t xml:space="preserve">           12</w:t>
      </w:r>
    </w:p>
    <w:p>
      <w:pPr>
        <w:ind w:firstLine="120" w:firstLineChars="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Pr>
          <w:rFonts w:hint="default" w:ascii="Times New Roman" w:hAnsi="Times New Roman" w:eastAsia="Times New Roman" w:cs="Times New Roman"/>
          <w:sz w:val="24"/>
          <w:szCs w:val="24"/>
          <w:lang w:val="en-IN"/>
        </w:rPr>
        <w:t xml:space="preserve">2   </w:t>
      </w:r>
      <w:r>
        <w:rPr>
          <w:rFonts w:ascii="Times New Roman" w:hAnsi="Times New Roman" w:eastAsia="Times New Roman" w:cs="Times New Roman"/>
          <w:sz w:val="24"/>
          <w:szCs w:val="24"/>
        </w:rPr>
        <w:t xml:space="preserve">Existing solution                                                              </w:t>
      </w:r>
      <w:r>
        <w:rPr>
          <w:rFonts w:hint="default" w:ascii="Times New Roman" w:hAnsi="Times New Roman" w:eastAsia="Times New Roman" w:cs="Times New Roman"/>
          <w:sz w:val="24"/>
          <w:szCs w:val="24"/>
          <w:lang w:val="en-IN"/>
        </w:rPr>
        <w:t xml:space="preserve">        13</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2.</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 xml:space="preserve">   Proposed solution                  </w:t>
      </w:r>
      <w:r>
        <w:rPr>
          <w:rFonts w:hint="default" w:ascii="Times New Roman" w:hAnsi="Times New Roman" w:eastAsia="Times New Roman" w:cs="Times New Roman"/>
          <w:sz w:val="24"/>
          <w:szCs w:val="24"/>
          <w:lang w:val="en-IN"/>
        </w:rPr>
        <w:t xml:space="preserve">                                                   13</w:t>
      </w:r>
    </w:p>
    <w:p>
      <w:pPr>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CHAPTER-3: WORK TITLE EXPLANATION    </w:t>
      </w:r>
      <w:r>
        <w:rPr>
          <w:rFonts w:ascii="Times New Roman" w:hAnsi="Times New Roman" w:eastAsia="Times New Roman" w:cs="Times New Roman"/>
          <w:b w:val="0"/>
          <w:bCs/>
          <w:sz w:val="24"/>
          <w:szCs w:val="24"/>
        </w:rPr>
        <w:t xml:space="preserve">  </w:t>
      </w:r>
      <w:r>
        <w:rPr>
          <w:rFonts w:ascii="Times New Roman" w:hAnsi="Times New Roman" w:eastAsia="Times New Roman" w:cs="Times New Roman"/>
          <w:b w:val="0"/>
          <w:bCs/>
          <w:sz w:val="24"/>
          <w:szCs w:val="24"/>
        </w:rPr>
        <w:tab/>
      </w:r>
      <w:r>
        <w:rPr>
          <w:rFonts w:hint="default" w:ascii="Times New Roman" w:hAnsi="Times New Roman" w:eastAsia="Times New Roman" w:cs="Times New Roman"/>
          <w:b w:val="0"/>
          <w:bCs/>
          <w:sz w:val="24"/>
          <w:szCs w:val="24"/>
          <w:lang w:val="en-IN"/>
        </w:rPr>
        <w:t>14</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w:t>
      </w:r>
    </w:p>
    <w:p>
      <w:pPr>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3.1 Explanation of </w:t>
      </w:r>
      <w:r>
        <w:rPr>
          <w:rFonts w:ascii="Times New Roman" w:hAnsi="Times New Roman" w:eastAsia="Times New Roman" w:cs="Times New Roman"/>
          <w:sz w:val="24"/>
          <w:szCs w:val="24"/>
          <w:lang w:val="en-IN"/>
        </w:rPr>
        <w:t>Circuit</w:t>
      </w:r>
      <w:r>
        <w:rPr>
          <w:rFonts w:ascii="Times New Roman" w:hAnsi="Times New Roman" w:eastAsia="Times New Roman" w:cs="Times New Roman"/>
          <w:sz w:val="24"/>
          <w:szCs w:val="24"/>
        </w:rPr>
        <w:t xml:space="preserve"> diagram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 xml:space="preserve">                                    15</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Pr>
        <w:t xml:space="preserve">CHAPTER-4: IMPLEMENTATION                 </w:t>
      </w:r>
      <w:r>
        <w:rPr>
          <w:rFonts w:ascii="Times New Roman" w:hAnsi="Times New Roman" w:eastAsia="Times New Roman" w:cs="Times New Roman"/>
          <w:b/>
          <w:sz w:val="28"/>
          <w:szCs w:val="28"/>
        </w:rPr>
        <w:tab/>
      </w:r>
      <w:r>
        <w:rPr>
          <w:rFonts w:ascii="Times New Roman" w:hAnsi="Times New Roman" w:eastAsia="Times New Roman" w:cs="Times New Roman"/>
          <w:b w:val="0"/>
          <w:bCs/>
          <w:sz w:val="24"/>
          <w:szCs w:val="24"/>
        </w:rPr>
        <w:tab/>
      </w:r>
      <w:r>
        <w:rPr>
          <w:rFonts w:hint="default" w:ascii="Times New Roman" w:hAnsi="Times New Roman" w:eastAsia="Times New Roman" w:cs="Times New Roman"/>
          <w:b w:val="0"/>
          <w:bCs/>
          <w:sz w:val="24"/>
          <w:szCs w:val="24"/>
          <w:lang w:val="en-IN"/>
        </w:rPr>
        <w:t>16</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r>
        <w:rPr>
          <w:rFonts w:ascii="Times New Roman" w:hAnsi="Times New Roman" w:eastAsia="Times New Roman" w:cs="Times New Roman"/>
          <w:sz w:val="24"/>
          <w:szCs w:val="24"/>
          <w:lang w:val="en-IN"/>
        </w:rPr>
        <w:t>1</w:t>
      </w:r>
      <w:r>
        <w:rPr>
          <w:rFonts w:ascii="Times New Roman" w:hAnsi="Times New Roman" w:eastAsia="Times New Roman" w:cs="Times New Roman"/>
          <w:sz w:val="24"/>
          <w:szCs w:val="24"/>
        </w:rPr>
        <w:t xml:space="preserve">Arduino IDE Definition                                                        </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16</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4.</w:t>
      </w:r>
      <w:r>
        <w:rPr>
          <w:rFonts w:ascii="Times New Roman" w:hAnsi="Times New Roman" w:eastAsia="Times New Roman" w:cs="Times New Roman"/>
          <w:sz w:val="24"/>
          <w:szCs w:val="24"/>
          <w:lang w:val="en-IN"/>
        </w:rPr>
        <w:t>2</w:t>
      </w:r>
      <w:r>
        <w:rPr>
          <w:rFonts w:ascii="Times New Roman" w:hAnsi="Times New Roman" w:eastAsia="Times New Roman" w:cs="Times New Roman"/>
          <w:sz w:val="24"/>
          <w:szCs w:val="24"/>
        </w:rPr>
        <w:t xml:space="preserve">  How to Get Arduino IDE         </w:t>
      </w:r>
      <w:r>
        <w:rPr>
          <w:rFonts w:hint="default" w:ascii="Times New Roman" w:hAnsi="Times New Roman" w:eastAsia="Times New Roman" w:cs="Times New Roman"/>
          <w:sz w:val="24"/>
          <w:szCs w:val="24"/>
          <w:lang w:val="en-IN"/>
        </w:rPr>
        <w:t xml:space="preserve">                                                   16</w:t>
      </w:r>
    </w:p>
    <w:p>
      <w:pP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xml:space="preserve">4.3  </w:t>
      </w:r>
      <w:r>
        <w:rPr>
          <w:rFonts w:ascii="Times New Roman" w:hAnsi="Times New Roman" w:eastAsia="Times New Roman" w:cs="Times New Roman"/>
          <w:sz w:val="24"/>
          <w:szCs w:val="24"/>
        </w:rPr>
        <w:t xml:space="preserve">Selecting Board of </w:t>
      </w:r>
      <w:r>
        <w:rPr>
          <w:rFonts w:ascii="Times New Roman" w:hAnsi="Times New Roman" w:eastAsia="Times New Roman" w:cs="Times New Roman"/>
          <w:sz w:val="24"/>
          <w:szCs w:val="24"/>
          <w:lang w:val="en-IN"/>
        </w:rPr>
        <w:t>ESP32</w:t>
      </w:r>
      <w:r>
        <w:rPr>
          <w:rFonts w:hint="default" w:ascii="Times New Roman" w:hAnsi="Times New Roman" w:eastAsia="Times New Roman" w:cs="Times New Roman"/>
          <w:sz w:val="24"/>
          <w:szCs w:val="24"/>
          <w:lang w:val="en-IN"/>
        </w:rPr>
        <w:t xml:space="preserve">                                                           21</w:t>
      </w:r>
    </w:p>
    <w:p>
      <w:pP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4.4  Blynk App</w:t>
      </w:r>
      <w:r>
        <w:rPr>
          <w:rFonts w:hint="default" w:ascii="Times New Roman" w:hAnsi="Times New Roman" w:eastAsia="Times New Roman" w:cs="Times New Roman"/>
          <w:sz w:val="24"/>
          <w:szCs w:val="24"/>
          <w:lang w:val="en-IN"/>
        </w:rPr>
        <w:t xml:space="preserve">                                                                                   23</w:t>
      </w:r>
    </w:p>
    <w:p>
      <w:pP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xml:space="preserve">4.5  </w:t>
      </w:r>
      <w:r>
        <w:rPr>
          <w:rFonts w:ascii="Times New Roman" w:hAnsi="Times New Roman" w:eastAsia="Times New Roman" w:cs="Times New Roman"/>
          <w:sz w:val="24"/>
          <w:szCs w:val="24"/>
        </w:rPr>
        <w:t xml:space="preserve">Program Description    </w:t>
      </w:r>
      <w:r>
        <w:rPr>
          <w:rFonts w:hint="default" w:ascii="Times New Roman" w:hAnsi="Times New Roman" w:eastAsia="Times New Roman" w:cs="Times New Roman"/>
          <w:sz w:val="24"/>
          <w:szCs w:val="24"/>
          <w:lang w:val="en-IN"/>
        </w:rPr>
        <w:t xml:space="preserve">                                                               24</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CHAPTER-5: HARDWARE DISCRIPTION         </w:t>
      </w:r>
      <w:r>
        <w:rPr>
          <w:rFonts w:ascii="Times New Roman" w:hAnsi="Times New Roman" w:eastAsia="Times New Roman" w:cs="Times New Roman"/>
          <w:b w:val="0"/>
          <w:bCs/>
          <w:sz w:val="24"/>
          <w:szCs w:val="24"/>
        </w:rPr>
        <w:t xml:space="preserve">    </w:t>
      </w:r>
      <w:r>
        <w:rPr>
          <w:rFonts w:ascii="Times New Roman" w:hAnsi="Times New Roman" w:eastAsia="Times New Roman" w:cs="Times New Roman"/>
          <w:b w:val="0"/>
          <w:bCs/>
          <w:sz w:val="24"/>
          <w:szCs w:val="24"/>
        </w:rPr>
        <w:tab/>
      </w:r>
      <w:r>
        <w:rPr>
          <w:rFonts w:hint="default" w:ascii="Times New Roman" w:hAnsi="Times New Roman" w:eastAsia="Times New Roman" w:cs="Times New Roman"/>
          <w:b w:val="0"/>
          <w:bCs/>
          <w:sz w:val="24"/>
          <w:szCs w:val="24"/>
          <w:lang w:val="en-IN"/>
        </w:rPr>
        <w:t>28</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5.1    Hardware Components Used                                          </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28</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hint="default" w:ascii="Times New Roman" w:hAnsi="Times New Roman" w:eastAsia="Times New Roman" w:cs="Times New Roman"/>
          <w:sz w:val="24"/>
          <w:szCs w:val="24"/>
          <w:u w:val="single"/>
          <w:lang w:val="en-IN"/>
        </w:rPr>
      </w:pPr>
      <w:r>
        <w:rPr>
          <w:rFonts w:ascii="Times New Roman" w:hAnsi="Times New Roman" w:eastAsia="Times New Roman" w:cs="Times New Roman"/>
          <w:sz w:val="24"/>
          <w:szCs w:val="24"/>
        </w:rPr>
        <w:t xml:space="preserve">      5.1.1    SCT-013 Current Sensor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 xml:space="preserve">                                    29</w:t>
      </w:r>
    </w:p>
    <w:p>
      <w:pPr>
        <w:ind w:left="348"/>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5.1.2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ZMPT10 1B AC Single phase voltage sensor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29</w:t>
      </w:r>
    </w:p>
    <w:p>
      <w:pP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5.1.3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lang w:val="en-IN"/>
        </w:rPr>
        <w:t>ESP32</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30</w:t>
      </w:r>
    </w:p>
    <w:p>
      <w:pPr>
        <w:rPr>
          <w:rFonts w:ascii="Times New Roman" w:hAnsi="Times New Roman" w:eastAsia="Times New Roman" w:cs="Times New Roman"/>
          <w:sz w:val="24"/>
          <w:szCs w:val="24"/>
        </w:rPr>
      </w:pPr>
    </w:p>
    <w:p>
      <w:pPr>
        <w:rPr>
          <w:rFonts w:hint="default" w:ascii="Times New Roman" w:hAnsi="Times New Roman" w:eastAsia="Times New Roman" w:cs="Times New Roman"/>
          <w:b w:val="0"/>
          <w:bCs/>
          <w:sz w:val="24"/>
          <w:szCs w:val="24"/>
          <w:lang w:val="en-IN"/>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8"/>
          <w:szCs w:val="28"/>
        </w:rPr>
        <w:t xml:space="preserve">CHAPTER-6: RESULTS      </w:t>
      </w:r>
      <w:r>
        <w:rPr>
          <w:rFonts w:hint="default" w:ascii="Times New Roman" w:hAnsi="Times New Roman" w:eastAsia="Times New Roman" w:cs="Times New Roman"/>
          <w:b/>
          <w:sz w:val="28"/>
          <w:szCs w:val="28"/>
          <w:lang w:val="en-IN"/>
        </w:rPr>
        <w:t xml:space="preserve">                                       </w:t>
      </w:r>
      <w:r>
        <w:rPr>
          <w:rFonts w:hint="default" w:ascii="Times New Roman" w:hAnsi="Times New Roman" w:eastAsia="Times New Roman" w:cs="Times New Roman"/>
          <w:b w:val="0"/>
          <w:bCs/>
          <w:sz w:val="24"/>
          <w:szCs w:val="24"/>
          <w:lang w:val="en-IN"/>
        </w:rPr>
        <w:t xml:space="preserve">    32</w:t>
      </w:r>
    </w:p>
    <w:p>
      <w:pPr>
        <w:rPr>
          <w:rFonts w:ascii="Times New Roman" w:hAnsi="Times New Roman" w:eastAsia="Times New Roman" w:cs="Times New Roman"/>
          <w:sz w:val="24"/>
          <w:szCs w:val="24"/>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p>
    <w:p>
      <w:pPr>
        <w:rPr>
          <w:rFonts w:hint="default" w:ascii="Times New Roman" w:hAnsi="Times New Roman" w:eastAsia="Times New Roman" w:cs="Times New Roman"/>
          <w:b/>
          <w:sz w:val="28"/>
          <w:szCs w:val="28"/>
          <w:lang w:val="en-IN"/>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8"/>
          <w:szCs w:val="28"/>
        </w:rPr>
        <w:t xml:space="preserve">CHAPTER-7: CONCLUSION  </w:t>
      </w:r>
      <w:r>
        <w:rPr>
          <w:rFonts w:hint="default" w:ascii="Times New Roman" w:hAnsi="Times New Roman" w:eastAsia="Times New Roman" w:cs="Times New Roman"/>
          <w:b/>
          <w:sz w:val="28"/>
          <w:szCs w:val="28"/>
          <w:lang w:val="en-IN"/>
        </w:rPr>
        <w:t xml:space="preserve">                          </w:t>
      </w:r>
      <w:r>
        <w:rPr>
          <w:rFonts w:hint="default" w:ascii="Times New Roman" w:hAnsi="Times New Roman" w:eastAsia="Times New Roman" w:cs="Times New Roman"/>
          <w:b w:val="0"/>
          <w:bCs/>
          <w:sz w:val="24"/>
          <w:szCs w:val="24"/>
          <w:lang w:val="en-IN"/>
        </w:rPr>
        <w:t xml:space="preserve">             39</w:t>
      </w:r>
    </w:p>
    <w:p>
      <w:pPr>
        <w:rPr>
          <w:rFonts w:ascii="Times New Roman" w:hAnsi="Times New Roman" w:eastAsia="Times New Roman" w:cs="Times New Roman"/>
          <w:b/>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Pr>
        <w:t xml:space="preserve">  BIBLIOGRAPHY </w:t>
      </w: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LIST OF FIGURES        </w:t>
      </w:r>
    </w:p>
    <w:p>
      <w:pPr>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Fig. No.        NAME OF THE FIGURE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3.1                  Explanition of</w:t>
      </w:r>
      <w:r>
        <w:rPr>
          <w:rFonts w:ascii="Times New Roman" w:hAnsi="Times New Roman" w:eastAsia="Times New Roman" w:cs="Times New Roman"/>
          <w:sz w:val="24"/>
          <w:szCs w:val="24"/>
          <w:lang w:val="en-IN"/>
        </w:rPr>
        <w:t xml:space="preserve"> Circuit</w:t>
      </w:r>
      <w:r>
        <w:rPr>
          <w:rFonts w:ascii="Times New Roman" w:hAnsi="Times New Roman" w:eastAsia="Times New Roman" w:cs="Times New Roman"/>
          <w:sz w:val="24"/>
          <w:szCs w:val="24"/>
        </w:rPr>
        <w:t xml:space="preserve"> Diagram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4.2              </w:t>
      </w:r>
      <w:r>
        <w:rPr>
          <w:rFonts w:eastAsia="Verdana"/>
          <w:b/>
          <w:bCs/>
          <w:color w:val="000000"/>
          <w:spacing w:val="2"/>
          <w:shd w:val="clear" w:color="auto" w:fill="FFFFFF"/>
          <w:lang w:val="en-IN"/>
        </w:rPr>
        <w:t xml:space="preserve">   </w:t>
      </w:r>
      <w:r>
        <w:rPr>
          <w:rFonts w:ascii="Times New Roman" w:hAnsi="Times New Roman" w:eastAsia="Verdana" w:cs="Times New Roman"/>
          <w:color w:val="000000"/>
          <w:spacing w:val="2"/>
          <w:sz w:val="24"/>
          <w:szCs w:val="24"/>
          <w:shd w:val="clear" w:color="auto" w:fill="FFFFFF"/>
          <w:lang w:val="en-IN"/>
        </w:rPr>
        <w:t xml:space="preserve"> </w:t>
      </w:r>
      <w:r>
        <w:rPr>
          <w:rFonts w:ascii="Times New Roman" w:hAnsi="Times New Roman" w:eastAsia="Times New Roman" w:cs="Times New Roman"/>
          <w:sz w:val="24"/>
          <w:szCs w:val="24"/>
        </w:rPr>
        <w:t xml:space="preserve">How to Get Arduino ID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t>4.3</w:t>
      </w:r>
      <w:r>
        <w:rPr>
          <w:rFonts w:ascii="Times New Roman" w:hAnsi="Times New Roman" w:eastAsia="Times New Roman" w:cs="Times New Roman"/>
          <w:b/>
          <w:bCs/>
          <w:sz w:val="24"/>
          <w:szCs w:val="24"/>
          <w:lang w:val="en-IN"/>
        </w:rPr>
        <w:t xml:space="preserve"> </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Selecting Board of </w:t>
      </w:r>
      <w:r>
        <w:rPr>
          <w:rFonts w:ascii="Times New Roman" w:hAnsi="Times New Roman" w:eastAsia="Times New Roman" w:cs="Times New Roman"/>
          <w:sz w:val="24"/>
          <w:szCs w:val="24"/>
          <w:lang w:val="en-IN"/>
        </w:rPr>
        <w:t>ESP32</w:t>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4.3.4</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Setting Band Rate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4.4.1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Adding Libraries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4.5.1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Selecting Board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4.7.1                Blynk Application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5.1.1                </w:t>
      </w:r>
      <w:r>
        <w:rPr>
          <w:rFonts w:ascii="Times New Roman" w:hAnsi="Times New Roman" w:eastAsia="Times New Roman" w:cs="Times New Roman"/>
          <w:sz w:val="24"/>
          <w:szCs w:val="24"/>
          <w:lang w:val="en-IN"/>
        </w:rPr>
        <w:t>ESP32</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5.1.2                SCT-013 Current Sensor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5.1.3                ZMPT10 1B AC Single phase voltage sensor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p>
    <w:p/>
    <w:p/>
    <w:p/>
    <w:p/>
    <w:p/>
    <w:p/>
    <w:p>
      <w:pPr>
        <w:rPr>
          <w:sz w:val="28"/>
          <w:szCs w:val="28"/>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LIST OF TABLES</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Table No.</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NAME OF THE TABLE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5.1                        List of Components Used                                        </w:t>
      </w:r>
    </w:p>
    <w:p/>
    <w:p>
      <w:pPr>
        <w:widowControl w:val="0"/>
        <w:spacing w:after="0" w:line="240" w:lineRule="auto"/>
        <w:rPr>
          <w:rFonts w:ascii="Courier New" w:hAnsi="Courier New" w:eastAsia="Courier New" w:cs="Courier New"/>
          <w:color w:val="000000"/>
          <w:sz w:val="23"/>
          <w:szCs w:val="23"/>
        </w:rPr>
      </w:pPr>
    </w:p>
    <w:p>
      <w:pPr>
        <w:ind w:left="4950"/>
        <w:jc w:val="center"/>
        <w:rPr>
          <w:rFonts w:ascii="Times New Roman" w:hAnsi="Times New Roman" w:eastAsia="Times New Roman" w:cs="Times New Roman"/>
          <w:b/>
          <w:sz w:val="24"/>
          <w:szCs w:val="24"/>
        </w:rPr>
      </w:pPr>
    </w:p>
    <w:p>
      <w:pPr>
        <w:spacing w:after="0" w:line="360" w:lineRule="auto"/>
        <w:rPr>
          <w:rFonts w:ascii="Courier New" w:hAnsi="Courier New" w:eastAsia="Courier New" w:cs="Courier New"/>
          <w:b/>
          <w:sz w:val="24"/>
          <w:szCs w:val="24"/>
          <w:u w:val="single"/>
        </w:rPr>
      </w:pPr>
    </w:p>
    <w:p>
      <w:pPr>
        <w:jc w:val="right"/>
      </w:pPr>
    </w:p>
    <w:p/>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ind w:left="8640"/>
        <w:jc w:val="center"/>
        <w:rPr>
          <w:rFonts w:ascii="Times New Roman" w:hAnsi="Times New Roman" w:eastAsia="Times New Roman" w:cs="Times New Roman"/>
          <w:b/>
          <w:color w:val="000000"/>
          <w:sz w:val="24"/>
          <w:szCs w:val="24"/>
        </w:rPr>
      </w:pPr>
    </w:p>
    <w:p>
      <w:pPr>
        <w:jc w:val="center"/>
        <w:rPr>
          <w:color w:val="000000"/>
          <w:sz w:val="36"/>
          <w:szCs w:val="36"/>
        </w:rPr>
      </w:pPr>
      <w:r>
        <w:rPr>
          <w:rFonts w:ascii="Times New Roman" w:hAnsi="Times New Roman" w:eastAsia="Times New Roman" w:cs="Times New Roman"/>
          <w:b/>
          <w:color w:val="000000"/>
          <w:sz w:val="36"/>
          <w:szCs w:val="36"/>
        </w:rPr>
        <w:t>ABSTRACT</w:t>
      </w:r>
    </w:p>
    <w:p>
      <w:pPr>
        <w:tabs>
          <w:tab w:val="left" w:pos="824"/>
        </w:tabs>
        <w:spacing w:after="0" w:line="360" w:lineRule="auto"/>
        <w:ind w:left="720"/>
        <w:jc w:val="both"/>
        <w:rPr>
          <w:b/>
          <w:color w:val="000000"/>
          <w:sz w:val="24"/>
          <w:szCs w:val="24"/>
        </w:rPr>
      </w:pPr>
    </w:p>
    <w:p>
      <w:pPr>
        <w:spacing w:after="0" w:line="360" w:lineRule="auto"/>
        <w:rPr>
          <w:rFonts w:ascii="Times New Roman" w:hAnsi="Times New Roman" w:cs="Times New Roman"/>
          <w:color w:val="000000"/>
          <w:sz w:val="26"/>
          <w:szCs w:val="26"/>
          <w:shd w:val="clear" w:color="auto" w:fill="FFFFFF"/>
        </w:rPr>
      </w:pPr>
      <w:r>
        <w:rPr>
          <w:color w:val="000000"/>
          <w:highlight w:val="white"/>
        </w:rPr>
        <w:tab/>
      </w:r>
      <w:r>
        <w:rPr>
          <w:color w:val="000000"/>
          <w:highlight w:val="white"/>
        </w:rPr>
        <w:tab/>
      </w:r>
      <w:r>
        <w:rPr>
          <w:rFonts w:ascii="Times New Roman" w:hAnsi="Times New Roman" w:cs="Times New Roman"/>
          <w:color w:val="000000"/>
          <w:sz w:val="26"/>
          <w:szCs w:val="26"/>
          <w:shd w:val="clear" w:color="auto" w:fill="FFFFFF"/>
        </w:rPr>
        <w:t>In this project, we will learn how to make our own </w:t>
      </w:r>
      <w:r>
        <w:rPr>
          <w:rStyle w:val="19"/>
          <w:rFonts w:ascii="Times New Roman" w:hAnsi="Times New Roman" w:cs="Times New Roman"/>
          <w:color w:val="000000"/>
          <w:sz w:val="26"/>
          <w:szCs w:val="26"/>
          <w:shd w:val="clear" w:color="auto" w:fill="FFFFFF"/>
        </w:rPr>
        <w:t>IoT Based Electricity Energy Meter</w:t>
      </w:r>
      <w:r>
        <w:rPr>
          <w:rFonts w:ascii="Times New Roman" w:hAnsi="Times New Roman" w:cs="Times New Roman"/>
          <w:color w:val="000000"/>
          <w:sz w:val="26"/>
          <w:szCs w:val="26"/>
          <w:shd w:val="clear" w:color="auto" w:fill="FFFFFF"/>
        </w:rPr>
        <w:t> using </w:t>
      </w:r>
      <w:r>
        <w:rPr>
          <w:rStyle w:val="19"/>
          <w:rFonts w:ascii="Times New Roman" w:hAnsi="Times New Roman" w:cs="Times New Roman"/>
          <w:b w:val="0"/>
          <w:bCs w:val="0"/>
          <w:color w:val="000000"/>
          <w:sz w:val="26"/>
          <w:szCs w:val="26"/>
          <w:shd w:val="clear" w:color="auto" w:fill="FFFFFF"/>
        </w:rPr>
        <w:t>ESP32</w:t>
      </w:r>
      <w:r>
        <w:rPr>
          <w:rFonts w:ascii="Times New Roman" w:hAnsi="Times New Roman" w:cs="Times New Roman"/>
          <w:color w:val="000000"/>
          <w:sz w:val="26"/>
          <w:szCs w:val="26"/>
          <w:shd w:val="clear" w:color="auto" w:fill="FFFFFF"/>
        </w:rPr>
        <w:t> &amp; monitor data on the </w:t>
      </w:r>
      <w:r>
        <w:rPr>
          <w:rStyle w:val="19"/>
          <w:rFonts w:ascii="Times New Roman" w:hAnsi="Times New Roman" w:cs="Times New Roman"/>
          <w:b w:val="0"/>
          <w:bCs w:val="0"/>
          <w:color w:val="000000"/>
          <w:sz w:val="26"/>
          <w:szCs w:val="26"/>
          <w:shd w:val="clear" w:color="auto" w:fill="FFFFFF"/>
        </w:rPr>
        <w:t>Blynk Application</w:t>
      </w:r>
      <w:r>
        <w:rPr>
          <w:rFonts w:ascii="Times New Roman" w:hAnsi="Times New Roman" w:cs="Times New Roman"/>
          <w:color w:val="000000"/>
          <w:sz w:val="26"/>
          <w:szCs w:val="26"/>
          <w:shd w:val="clear" w:color="auto" w:fill="FFFFFF"/>
        </w:rPr>
        <w:t>. With the current technology, you need to go to the </w:t>
      </w:r>
      <w:r>
        <w:rPr>
          <w:rStyle w:val="19"/>
          <w:rFonts w:ascii="Times New Roman" w:hAnsi="Times New Roman" w:cs="Times New Roman"/>
          <w:b w:val="0"/>
          <w:bCs w:val="0"/>
          <w:color w:val="000000"/>
          <w:sz w:val="26"/>
          <w:szCs w:val="26"/>
          <w:shd w:val="clear" w:color="auto" w:fill="FFFFFF"/>
        </w:rPr>
        <w:t>meter reading</w:t>
      </w:r>
      <w:r>
        <w:rPr>
          <w:rFonts w:ascii="Times New Roman" w:hAnsi="Times New Roman" w:cs="Times New Roman"/>
          <w:color w:val="000000"/>
          <w:sz w:val="26"/>
          <w:szCs w:val="26"/>
          <w:shd w:val="clear" w:color="auto" w:fill="FFFFFF"/>
        </w:rPr>
        <w:t> room and take down readings. Thus monitoring and keeping track records of your </w:t>
      </w:r>
      <w:r>
        <w:rPr>
          <w:rStyle w:val="19"/>
          <w:rFonts w:ascii="Times New Roman" w:hAnsi="Times New Roman" w:cs="Times New Roman"/>
          <w:b w:val="0"/>
          <w:bCs w:val="0"/>
          <w:color w:val="000000"/>
          <w:sz w:val="26"/>
          <w:szCs w:val="26"/>
          <w:shd w:val="clear" w:color="auto" w:fill="FFFFFF"/>
        </w:rPr>
        <w:t>electricity consumption</w:t>
      </w:r>
      <w:r>
        <w:rPr>
          <w:rFonts w:ascii="Times New Roman" w:hAnsi="Times New Roman" w:cs="Times New Roman"/>
          <w:color w:val="000000"/>
          <w:sz w:val="26"/>
          <w:szCs w:val="26"/>
          <w:shd w:val="clear" w:color="auto" w:fill="FFFFFF"/>
        </w:rPr>
        <w:t> is a tedious task. To automate this, we can use the Internet of Things. The Internet of Things saves time and money by automating </w:t>
      </w:r>
      <w:r>
        <w:rPr>
          <w:rStyle w:val="19"/>
          <w:rFonts w:ascii="Times New Roman" w:hAnsi="Times New Roman" w:cs="Times New Roman"/>
          <w:b w:val="0"/>
          <w:bCs w:val="0"/>
          <w:color w:val="000000"/>
          <w:sz w:val="26"/>
          <w:szCs w:val="26"/>
          <w:shd w:val="clear" w:color="auto" w:fill="FFFFFF"/>
        </w:rPr>
        <w:t>remote data collection</w:t>
      </w:r>
      <w:r>
        <w:rPr>
          <w:rFonts w:ascii="Times New Roman" w:hAnsi="Times New Roman" w:cs="Times New Roman"/>
          <w:color w:val="000000"/>
          <w:sz w:val="26"/>
          <w:szCs w:val="26"/>
          <w:shd w:val="clear" w:color="auto" w:fill="FFFFFF"/>
        </w:rPr>
        <w:t>. Smart </w:t>
      </w:r>
      <w:r>
        <w:rPr>
          <w:rStyle w:val="19"/>
          <w:rFonts w:ascii="Times New Roman" w:hAnsi="Times New Roman" w:cs="Times New Roman"/>
          <w:b w:val="0"/>
          <w:bCs w:val="0"/>
          <w:color w:val="000000"/>
          <w:sz w:val="26"/>
          <w:szCs w:val="26"/>
          <w:shd w:val="clear" w:color="auto" w:fill="FFFFFF"/>
        </w:rPr>
        <w:t>Energy Meter</w:t>
      </w:r>
      <w:r>
        <w:rPr>
          <w:rFonts w:ascii="Times New Roman" w:hAnsi="Times New Roman" w:cs="Times New Roman"/>
          <w:color w:val="000000"/>
          <w:sz w:val="26"/>
          <w:szCs w:val="26"/>
          <w:shd w:val="clear" w:color="auto" w:fill="FFFFFF"/>
        </w:rPr>
        <w:t> has received quite a lot of acclaim across the globe in recent years. So, why not to build our own </w:t>
      </w:r>
      <w:r>
        <w:rPr>
          <w:rStyle w:val="19"/>
          <w:rFonts w:ascii="Times New Roman" w:hAnsi="Times New Roman" w:cs="Times New Roman"/>
          <w:b w:val="0"/>
          <w:bCs w:val="0"/>
          <w:color w:val="000000"/>
          <w:sz w:val="26"/>
          <w:szCs w:val="26"/>
          <w:shd w:val="clear" w:color="auto" w:fill="FFFFFF"/>
        </w:rPr>
        <w:t>IoT Based Electricity Energy Meter</w:t>
      </w:r>
      <w:r>
        <w:rPr>
          <w:rFonts w:ascii="Times New Roman" w:hAnsi="Times New Roman" w:cs="Times New Roman"/>
          <w:color w:val="000000"/>
          <w:sz w:val="26"/>
          <w:szCs w:val="26"/>
          <w:shd w:val="clear" w:color="auto" w:fill="FFFFFF"/>
        </w:rPr>
        <w:t>?</w:t>
      </w:r>
    </w:p>
    <w:p>
      <w:pPr>
        <w:spacing w:after="0" w:line="276" w:lineRule="auto"/>
        <w:ind w:left="720"/>
        <w:jc w:val="both"/>
        <w:rPr>
          <w:rFonts w:ascii="Times New Roman" w:hAnsi="Times New Roman" w:eastAsia="Times New Roman" w:cs="Times New Roman"/>
          <w:color w:val="000000"/>
          <w:sz w:val="26"/>
          <w:szCs w:val="26"/>
        </w:rPr>
      </w:pPr>
    </w:p>
    <w:p>
      <w:pPr>
        <w:spacing w:after="0" w:line="276" w:lineRule="auto"/>
        <w:ind w:left="720"/>
        <w:jc w:val="both"/>
        <w:rPr>
          <w:rFonts w:ascii="Times New Roman" w:hAnsi="Times New Roman" w:eastAsia="Times New Roman" w:cs="Times New Roman"/>
          <w:color w:val="000000"/>
          <w:sz w:val="26"/>
          <w:szCs w:val="26"/>
        </w:rPr>
      </w:pPr>
    </w:p>
    <w:p>
      <w:pPr>
        <w:spacing w:after="0" w:line="276" w:lineRule="auto"/>
        <w:ind w:left="720"/>
        <w:jc w:val="both"/>
        <w:rPr>
          <w:rFonts w:ascii="Times New Roman" w:hAnsi="Times New Roman" w:eastAsia="Times New Roman" w:cs="Times New Roman"/>
          <w:color w:val="000000"/>
          <w:sz w:val="26"/>
          <w:szCs w:val="26"/>
        </w:rPr>
      </w:pPr>
    </w:p>
    <w:p>
      <w:pPr>
        <w:spacing w:after="0" w:line="276" w:lineRule="auto"/>
        <w:ind w:left="720"/>
        <w:jc w:val="both"/>
        <w:rPr>
          <w:rFonts w:ascii="Times New Roman" w:hAnsi="Times New Roman" w:eastAsia="Times New Roman" w:cs="Times New Roman"/>
          <w:color w:val="000000"/>
          <w:sz w:val="26"/>
          <w:szCs w:val="26"/>
        </w:rPr>
      </w:pPr>
    </w:p>
    <w:p>
      <w:pPr>
        <w:spacing w:after="0" w:line="276"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pPr>
    </w:p>
    <w:p>
      <w:pPr>
        <w:tabs>
          <w:tab w:val="left" w:pos="824"/>
        </w:tabs>
        <w:spacing w:after="0" w:line="360" w:lineRule="auto"/>
        <w:ind w:left="720"/>
        <w:jc w:val="both"/>
        <w:rPr>
          <w:rFonts w:ascii="Times New Roman" w:hAnsi="Times New Roman" w:eastAsia="Times New Roman" w:cs="Times New Roman"/>
          <w:color w:val="000000"/>
          <w:sz w:val="24"/>
          <w:szCs w:val="24"/>
        </w:rPr>
        <w:sectPr>
          <w:footerReference r:id="rId6" w:type="first"/>
          <w:footerReference r:id="rId5" w:type="default"/>
          <w:pgSz w:w="12240" w:h="15840"/>
          <w:pgMar w:top="1440" w:right="1440" w:bottom="1440" w:left="1440" w:header="720" w:footer="720" w:gutter="0"/>
          <w:pgBorders w:offsetFrom="page">
            <w:top w:val="single" w:color="auto" w:sz="18" w:space="24"/>
            <w:left w:val="single" w:color="auto" w:sz="18" w:space="24"/>
            <w:bottom w:val="single" w:color="auto" w:sz="18" w:space="24"/>
            <w:right w:val="single" w:color="auto" w:sz="18" w:space="24"/>
          </w:pgBorders>
          <w:pgNumType w:fmt="lowerRoman" w:start="1"/>
          <w:cols w:space="720" w:num="1"/>
          <w:docGrid w:linePitch="299" w:charSpace="0"/>
        </w:sectPr>
      </w:pPr>
    </w:p>
    <w:p>
      <w:pPr>
        <w:tabs>
          <w:tab w:val="left" w:pos="824"/>
        </w:tabs>
        <w:spacing w:after="0" w:line="360" w:lineRule="auto"/>
        <w:jc w:val="both"/>
        <w:rPr>
          <w:rFonts w:ascii="Times New Roman" w:hAnsi="Times New Roman" w:eastAsia="Times New Roman" w:cs="Times New Roman"/>
          <w:color w:val="000000"/>
          <w:sz w:val="24"/>
          <w:szCs w:val="24"/>
        </w:rPr>
      </w:pPr>
    </w:p>
    <w:p>
      <w:pPr>
        <w:tabs>
          <w:tab w:val="left" w:pos="824"/>
        </w:tabs>
        <w:spacing w:after="200" w:line="360" w:lineRule="auto"/>
        <w:ind w:left="720" w:firstLine="3202" w:firstLineChars="100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b/>
          <w:color w:val="000000"/>
          <w:sz w:val="32"/>
          <w:szCs w:val="32"/>
        </w:rPr>
        <w:t>CHAPTER -1</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INTRODUCTION</w:t>
      </w:r>
    </w:p>
    <w:p>
      <w:pPr>
        <w:spacing w:after="0" w:line="360" w:lineRule="auto"/>
        <w:ind w:left="720"/>
        <w:rPr>
          <w:rFonts w:ascii="Times New Roman" w:hAnsi="Times New Roman" w:eastAsia="Times New Roman" w:cs="Times New Roman"/>
          <w:color w:val="000000"/>
          <w:sz w:val="24"/>
          <w:szCs w:val="24"/>
        </w:rPr>
      </w:pPr>
    </w:p>
    <w:p>
      <w:pPr>
        <w:shd w:val="clear" w:color="auto" w:fill="FFFFFF"/>
        <w:spacing w:after="0" w:line="360" w:lineRule="auto"/>
        <w:rPr>
          <w:rFonts w:ascii="Times New Roman" w:hAnsi="Times New Roman" w:eastAsia="ff8" w:cs="Times New Roman"/>
          <w:color w:val="000000"/>
          <w:sz w:val="26"/>
          <w:szCs w:val="26"/>
        </w:rPr>
      </w:pPr>
      <w:r>
        <w:rPr>
          <w:rFonts w:ascii="Times New Roman" w:hAnsi="Times New Roman" w:eastAsia="ff8" w:cs="Times New Roman"/>
          <w:color w:val="000000"/>
          <w:sz w:val="26"/>
          <w:szCs w:val="26"/>
          <w:shd w:val="clear" w:color="auto" w:fill="FFFFFF"/>
          <w:lang w:eastAsia="zh-CN"/>
        </w:rPr>
        <w:t xml:space="preserve">Electric energy use has surged in recent years. As a result, a large increase in energy </w:t>
      </w:r>
    </w:p>
    <w:p>
      <w:pPr>
        <w:shd w:val="clear" w:color="auto" w:fill="FFFFFF"/>
        <w:spacing w:after="0" w:line="360" w:lineRule="auto"/>
        <w:rPr>
          <w:rFonts w:ascii="Times New Roman" w:hAnsi="Times New Roman" w:eastAsia="ff8" w:cs="Times New Roman"/>
          <w:color w:val="000000"/>
          <w:sz w:val="26"/>
          <w:szCs w:val="26"/>
        </w:rPr>
      </w:pPr>
      <w:r>
        <w:rPr>
          <w:rFonts w:ascii="Times New Roman" w:hAnsi="Times New Roman" w:eastAsia="ff8" w:cs="Times New Roman"/>
          <w:color w:val="000000"/>
          <w:sz w:val="26"/>
          <w:szCs w:val="26"/>
          <w:shd w:val="clear" w:color="auto" w:fill="FFFFFF"/>
          <w:lang w:eastAsia="zh-CN"/>
        </w:rPr>
        <w:t>Supply was required</w:t>
      </w:r>
      <w:r>
        <w:rPr>
          <w:rFonts w:ascii="Times New Roman" w:hAnsi="Times New Roman" w:eastAsia="ff8" w:cs="Times New Roman"/>
          <w:color w:val="000000"/>
          <w:sz w:val="26"/>
          <w:szCs w:val="26"/>
          <w:shd w:val="clear" w:color="auto" w:fill="FFFFFF"/>
          <w:lang w:val="en-IN" w:eastAsia="zh-CN"/>
        </w:rPr>
        <w:t>,</w:t>
      </w:r>
      <w:r>
        <w:rPr>
          <w:rFonts w:ascii="Times New Roman" w:hAnsi="Times New Roman" w:eastAsia="ff8" w:cs="Times New Roman"/>
          <w:color w:val="000000"/>
          <w:sz w:val="26"/>
          <w:szCs w:val="26"/>
          <w:shd w:val="clear" w:color="auto" w:fill="FFFFFF"/>
          <w:lang w:eastAsia="zh-CN"/>
        </w:rPr>
        <w:t xml:space="preserve"> due to population growth and other factors in the coming decades </w:t>
      </w:r>
    </w:p>
    <w:p>
      <w:pPr>
        <w:shd w:val="clear" w:color="auto" w:fill="FFFFFF"/>
        <w:spacing w:after="0" w:line="360" w:lineRule="auto"/>
        <w:rPr>
          <w:rFonts w:ascii="Times New Roman" w:hAnsi="Times New Roman" w:eastAsia="ff8" w:cs="Times New Roman"/>
          <w:color w:val="000000"/>
          <w:sz w:val="26"/>
          <w:szCs w:val="26"/>
        </w:rPr>
      </w:pPr>
      <w:r>
        <w:rPr>
          <w:rFonts w:ascii="Times New Roman" w:hAnsi="Times New Roman" w:eastAsia="ff8" w:cs="Times New Roman"/>
          <w:color w:val="000000"/>
          <w:sz w:val="26"/>
          <w:szCs w:val="26"/>
          <w:shd w:val="clear" w:color="auto" w:fill="FFFFFF"/>
          <w:lang w:eastAsia="zh-CN"/>
        </w:rPr>
        <w:t xml:space="preserve">Development of the economy as a result, there is a demand-supply imbalance. According to </w:t>
      </w:r>
    </w:p>
    <w:p>
      <w:pPr>
        <w:shd w:val="clear" w:color="auto" w:fill="FFFFFF"/>
        <w:spacing w:after="0" w:line="360" w:lineRule="auto"/>
        <w:rPr>
          <w:rFonts w:ascii="Times New Roman" w:hAnsi="Times New Roman" w:eastAsia="ff8" w:cs="Times New Roman"/>
          <w:color w:val="000000"/>
          <w:sz w:val="26"/>
          <w:szCs w:val="26"/>
        </w:rPr>
      </w:pPr>
      <w:r>
        <w:rPr>
          <w:rFonts w:ascii="Times New Roman" w:hAnsi="Times New Roman" w:eastAsia="ff8" w:cs="Times New Roman"/>
          <w:color w:val="000000"/>
          <w:sz w:val="26"/>
          <w:szCs w:val="26"/>
          <w:shd w:val="clear" w:color="auto" w:fill="FFFFFF"/>
          <w:lang w:eastAsia="zh-CN"/>
        </w:rPr>
        <w:t xml:space="preserve">The current scenario, the power generated, which is mostly derived from fossil fuels, will be </w:t>
      </w:r>
    </w:p>
    <w:p>
      <w:pPr>
        <w:shd w:val="clear" w:color="auto" w:fill="FFFFFF"/>
        <w:spacing w:after="0" w:line="360" w:lineRule="auto"/>
        <w:rPr>
          <w:rFonts w:ascii="Times New Roman" w:hAnsi="Times New Roman" w:eastAsia="ff8" w:cs="Times New Roman"/>
          <w:color w:val="000000"/>
          <w:sz w:val="26"/>
          <w:szCs w:val="26"/>
        </w:rPr>
      </w:pPr>
      <w:r>
        <w:rPr>
          <w:rFonts w:ascii="Times New Roman" w:hAnsi="Times New Roman" w:eastAsia="ff8" w:cs="Times New Roman"/>
          <w:color w:val="000000"/>
          <w:sz w:val="26"/>
          <w:szCs w:val="26"/>
          <w:shd w:val="clear" w:color="auto" w:fill="FFFFFF"/>
          <w:lang w:eastAsia="zh-CN"/>
        </w:rPr>
        <w:t>Depleted within the next 20 years. Electronic energy monitoring solutions are currently available on the market that is extremely accurate. In the case of residential applications, the majority of these monitor the power utilized in a domestic household. Consumers are frequently disappointed with their power bills since they do not display the power used at the device level. The Internet of Things (IoT) is a new sector, and IoT-based devices have ushered in a revolution in electronics and information technology.</w:t>
      </w:r>
    </w:p>
    <w:p>
      <w:pPr>
        <w:shd w:val="clear" w:color="auto" w:fill="FFFFFF"/>
        <w:spacing w:after="0" w:line="360" w:lineRule="auto"/>
        <w:ind w:firstLine="1430" w:firstLineChars="550"/>
        <w:rPr>
          <w:rFonts w:ascii="Times New Roman" w:hAnsi="Times New Roman" w:eastAsia="ff8" w:cs="Times New Roman"/>
          <w:color w:val="000000"/>
          <w:sz w:val="26"/>
          <w:szCs w:val="26"/>
        </w:rPr>
      </w:pPr>
      <w:r>
        <w:rPr>
          <w:rFonts w:ascii="Times New Roman" w:hAnsi="Times New Roman" w:eastAsia="ff8" w:cs="Times New Roman"/>
          <w:color w:val="000000"/>
          <w:sz w:val="26"/>
          <w:szCs w:val="26"/>
          <w:shd w:val="clear" w:color="auto" w:fill="FFFFFF"/>
          <w:lang w:eastAsia="zh-CN"/>
        </w:rPr>
        <w:t>Energy usage, particularly electricity consumption, is one of the most critical issues we face today. An effective technique to monitor this energy consumption is required. The Internet of Things (IOT) offers a solution to these issues. Hardware, software, and the cloud are all interconnected. As a result, we offer an energy consumption model. Household appliance monitoring system that can be used to calculate energy consumption of the family and to keep the user up to date on his or her electricity usage and be able to make informed decisions .With the advent of Internet of Things (IOT) technology, an existing energy meter with an industrial communication protocol can be adapted to improve connection and observability of power and energy consumption. This can be accomplished by utilizing IOT technology. As a result, this study presents an approach that incorporates IoT technology so that current digital energy meters in buildings can be modified to enable for online monitoring.</w:t>
      </w:r>
    </w:p>
    <w:p>
      <w:pPr>
        <w:spacing w:after="0" w:line="276" w:lineRule="auto"/>
        <w:ind w:left="720"/>
        <w:jc w:val="both"/>
        <w:rPr>
          <w:rFonts w:ascii="Times New Roman" w:hAnsi="Times New Roman" w:eastAsia="Times New Roman" w:cs="Times New Roman"/>
          <w:b/>
          <w:color w:val="000000"/>
          <w:sz w:val="24"/>
          <w:szCs w:val="24"/>
        </w:rPr>
      </w:pPr>
    </w:p>
    <w:p>
      <w:pPr>
        <w:spacing w:after="0" w:line="276" w:lineRule="auto"/>
        <w:ind w:left="720"/>
        <w:jc w:val="both"/>
        <w:rPr>
          <w:rFonts w:ascii="Times New Roman" w:hAnsi="Times New Roman" w:eastAsia="Times New Roman" w:cs="Times New Roman"/>
          <w:b/>
          <w:color w:val="000000"/>
          <w:sz w:val="24"/>
          <w:szCs w:val="24"/>
        </w:rPr>
      </w:pPr>
    </w:p>
    <w:p>
      <w:pPr>
        <w:spacing w:after="0" w:line="276" w:lineRule="auto"/>
        <w:ind w:left="720"/>
        <w:jc w:val="both"/>
        <w:rPr>
          <w:rFonts w:ascii="Times New Roman" w:hAnsi="Times New Roman" w:eastAsia="Times New Roman" w:cs="Times New Roman"/>
          <w:b/>
          <w:color w:val="000000"/>
          <w:sz w:val="24"/>
          <w:szCs w:val="24"/>
        </w:rPr>
      </w:pPr>
    </w:p>
    <w:p>
      <w:pPr>
        <w:spacing w:after="0" w:line="276" w:lineRule="auto"/>
        <w:ind w:left="720"/>
        <w:jc w:val="both"/>
        <w:rPr>
          <w:rFonts w:ascii="Times New Roman" w:hAnsi="Times New Roman" w:eastAsia="Times New Roman" w:cs="Times New Roman"/>
          <w:b/>
          <w:color w:val="000000"/>
          <w:sz w:val="24"/>
          <w:szCs w:val="24"/>
        </w:rPr>
      </w:pPr>
    </w:p>
    <w:p>
      <w:pPr>
        <w:spacing w:after="0" w:line="276" w:lineRule="auto"/>
        <w:ind w:left="720"/>
        <w:jc w:val="both"/>
        <w:rPr>
          <w:rFonts w:ascii="Times New Roman" w:hAnsi="Times New Roman" w:eastAsia="Times New Roman" w:cs="Times New Roman"/>
          <w:b/>
          <w:color w:val="000000"/>
          <w:sz w:val="24"/>
          <w:szCs w:val="24"/>
        </w:rPr>
      </w:pPr>
    </w:p>
    <w:p>
      <w:pPr>
        <w:spacing w:after="0" w:line="276" w:lineRule="auto"/>
        <w:ind w:left="720"/>
        <w:jc w:val="both"/>
        <w:rPr>
          <w:rFonts w:ascii="Times New Roman" w:hAnsi="Times New Roman" w:eastAsia="Times New Roman" w:cs="Times New Roman"/>
          <w:b/>
          <w:color w:val="000000"/>
          <w:sz w:val="24"/>
          <w:szCs w:val="24"/>
        </w:rPr>
      </w:pPr>
    </w:p>
    <w:p>
      <w:pPr>
        <w:numPr>
          <w:ilvl w:val="1"/>
          <w:numId w:val="2"/>
        </w:numPr>
        <w:spacing w:after="0" w:line="240" w:lineRule="auto"/>
        <w:ind w:right="417"/>
        <w:jc w:val="both"/>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Background</w:t>
      </w:r>
    </w:p>
    <w:p>
      <w:pPr>
        <w:spacing w:after="0" w:line="240" w:lineRule="auto"/>
        <w:ind w:right="417"/>
        <w:jc w:val="both"/>
        <w:rPr>
          <w:rFonts w:ascii="Times New Roman" w:hAnsi="Times New Roman" w:eastAsia="Times New Roman" w:cs="Times New Roman"/>
          <w:b/>
          <w:color w:val="000000"/>
          <w:sz w:val="28"/>
          <w:szCs w:val="28"/>
        </w:rPr>
      </w:pPr>
    </w:p>
    <w:p>
      <w:pPr>
        <w:spacing w:after="0" w:line="360" w:lineRule="auto"/>
        <w:ind w:left="190" w:right="417"/>
        <w:jc w:val="both"/>
        <w:rPr>
          <w:rFonts w:ascii="Times New Roman" w:hAnsi="Times New Roman" w:eastAsia="Times New Roman" w:cs="Times New Roman"/>
          <w:color w:val="000000"/>
          <w:sz w:val="26"/>
          <w:szCs w:val="26"/>
          <w:lang w:val="en-IN"/>
        </w:rPr>
      </w:pPr>
      <w:r>
        <w:rPr>
          <w:rFonts w:ascii="Times New Roman" w:hAnsi="Times New Roman" w:eastAsia="Times New Roman" w:cs="Times New Roman"/>
          <w:color w:val="000000"/>
          <w:sz w:val="26"/>
          <w:szCs w:val="26"/>
          <w:lang w:val="en-IN"/>
        </w:rPr>
        <w:t xml:space="preserve">In general we measure readings by manual readings that is electrician need to visit each and every electric meter which is an hectic task. So IOT technology is used to make this task simple. That’s the objective for this project. </w:t>
      </w:r>
    </w:p>
    <w:p>
      <w:pPr>
        <w:spacing w:after="0" w:line="360" w:lineRule="auto"/>
        <w:ind w:left="190" w:right="417"/>
        <w:jc w:val="both"/>
        <w:rPr>
          <w:rFonts w:ascii="Times New Roman" w:hAnsi="Times New Roman" w:eastAsia="Times New Roman" w:cs="Times New Roman"/>
          <w:color w:val="000000"/>
          <w:sz w:val="24"/>
          <w:szCs w:val="24"/>
          <w:lang w:val="en-IN"/>
        </w:rPr>
      </w:pPr>
    </w:p>
    <w:p>
      <w:pPr>
        <w:spacing w:after="0" w:line="240" w:lineRule="auto"/>
        <w:ind w:left="190" w:right="417"/>
        <w:jc w:val="both"/>
        <w:rPr>
          <w:rFonts w:ascii="Times New Roman" w:hAnsi="Times New Roman" w:eastAsia="Times New Roman" w:cs="Times New Roman"/>
          <w:color w:val="000000"/>
          <w:sz w:val="30"/>
          <w:szCs w:val="30"/>
        </w:rPr>
      </w:pPr>
    </w:p>
    <w:p>
      <w:pPr>
        <w:numPr>
          <w:ilvl w:val="1"/>
          <w:numId w:val="2"/>
        </w:numPr>
        <w:spacing w:after="0" w:line="240" w:lineRule="auto"/>
        <w:ind w:right="417"/>
        <w:jc w:val="both"/>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AIM OF THE PROJECT</w:t>
      </w:r>
    </w:p>
    <w:p>
      <w:pPr>
        <w:spacing w:after="0" w:line="240" w:lineRule="auto"/>
        <w:ind w:right="417"/>
        <w:jc w:val="both"/>
        <w:rPr>
          <w:rFonts w:ascii="Times New Roman" w:hAnsi="Times New Roman" w:eastAsia="Times New Roman" w:cs="Times New Roman"/>
          <w:b/>
          <w:color w:val="000000"/>
          <w:sz w:val="24"/>
          <w:szCs w:val="24"/>
        </w:rPr>
      </w:pPr>
    </w:p>
    <w:p>
      <w:pPr>
        <w:spacing w:after="219" w:line="360" w:lineRule="auto"/>
        <w:ind w:left="190" w:right="417"/>
        <w:jc w:val="both"/>
        <w:rPr>
          <w:rFonts w:ascii="Times New Roman" w:hAnsi="Times New Roman" w:eastAsia="Times New Roman" w:cs="Times New Roman"/>
          <w:color w:val="000000"/>
          <w:sz w:val="26"/>
          <w:szCs w:val="26"/>
          <w:lang w:val="en-IN"/>
        </w:rPr>
      </w:pPr>
      <w:r>
        <w:rPr>
          <w:rFonts w:ascii="Times New Roman" w:hAnsi="Times New Roman" w:eastAsia="Times New Roman" w:cs="Times New Roman"/>
          <w:color w:val="000000"/>
          <w:sz w:val="26"/>
          <w:szCs w:val="26"/>
        </w:rPr>
        <w:t xml:space="preserve">The main aim of the project is to develop an </w:t>
      </w:r>
      <w:r>
        <w:rPr>
          <w:rFonts w:ascii="Times New Roman" w:hAnsi="Times New Roman" w:eastAsia="Times New Roman" w:cs="Times New Roman"/>
          <w:color w:val="000000"/>
          <w:sz w:val="26"/>
          <w:szCs w:val="26"/>
          <w:lang w:val="en-IN"/>
        </w:rPr>
        <w:t>IOT based electricity energy meter Using ESP32 to calculate the voltage, current readings from which can determine power and energy consumption of an user load.</w:t>
      </w:r>
    </w:p>
    <w:p>
      <w:pPr>
        <w:spacing w:after="219" w:line="360" w:lineRule="auto"/>
        <w:ind w:left="190" w:right="417"/>
        <w:jc w:val="both"/>
        <w:rPr>
          <w:rFonts w:ascii="Times New Roman" w:hAnsi="Times New Roman" w:eastAsia="Times New Roman" w:cs="Times New Roman"/>
          <w:b/>
          <w:color w:val="000000"/>
          <w:sz w:val="26"/>
          <w:szCs w:val="26"/>
          <w:lang w:val="en-IN"/>
        </w:rPr>
      </w:pPr>
    </w:p>
    <w:p>
      <w:pPr>
        <w:spacing w:after="219" w:line="240" w:lineRule="auto"/>
        <w:ind w:left="-283" w:right="417"/>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1.3</w:t>
      </w:r>
      <w:r>
        <w:rPr>
          <w:rFonts w:hint="default" w:ascii="Times New Roman" w:hAnsi="Times New Roman" w:eastAsia="Times New Roman" w:cs="Times New Roman"/>
          <w:b/>
          <w:sz w:val="32"/>
          <w:szCs w:val="32"/>
          <w:lang w:val="en-IN"/>
        </w:rPr>
        <w:t xml:space="preserve">    </w:t>
      </w:r>
      <w:r>
        <w:rPr>
          <w:rFonts w:ascii="Times New Roman" w:hAnsi="Times New Roman" w:eastAsia="Times New Roman" w:cs="Times New Roman"/>
          <w:b/>
          <w:sz w:val="32"/>
          <w:szCs w:val="32"/>
        </w:rPr>
        <w:t>Methodology</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This project, </w:t>
      </w:r>
      <w:r>
        <w:rPr>
          <w:rFonts w:ascii="Times New Roman" w:hAnsi="Times New Roman" w:eastAsia="Times New Roman" w:cs="Times New Roman"/>
          <w:sz w:val="26"/>
          <w:szCs w:val="26"/>
          <w:lang w:val="en-IN"/>
        </w:rPr>
        <w:t>Smart Energy Electricity Meter,</w:t>
      </w:r>
      <w:r>
        <w:rPr>
          <w:rFonts w:ascii="Times New Roman" w:hAnsi="Times New Roman" w:eastAsia="Times New Roman" w:cs="Times New Roman"/>
          <w:sz w:val="26"/>
          <w:szCs w:val="26"/>
        </w:rPr>
        <w:t xml:space="preserve"> enables an innovative and crisp methodology. </w:t>
      </w:r>
      <w:r>
        <w:rPr>
          <w:rFonts w:ascii="Times New Roman" w:hAnsi="Times New Roman" w:eastAsia="Times New Roman" w:cs="Times New Roman"/>
          <w:sz w:val="26"/>
          <w:szCs w:val="26"/>
          <w:lang w:val="en-IN"/>
        </w:rPr>
        <w:t xml:space="preserve">In this we use ESP32 which consists of both Wi-Fi and Bluetooth modules and current, voltage sensors are used to measure current and voltages. These measured values are sent to email through Blynk software which can be monitored through our mobile phones. </w:t>
      </w:r>
    </w:p>
    <w:p>
      <w:pPr>
        <w:spacing w:line="240" w:lineRule="auto"/>
        <w:jc w:val="both"/>
        <w:rPr>
          <w:rFonts w:ascii="Times New Roman" w:hAnsi="Times New Roman" w:eastAsia="Times New Roman" w:cs="Times New Roman"/>
          <w:sz w:val="26"/>
          <w:szCs w:val="26"/>
        </w:rPr>
      </w:pPr>
    </w:p>
    <w:p>
      <w:pPr>
        <w:ind w:left="-283"/>
        <w:rPr>
          <w:rFonts w:ascii="Times New Roman" w:hAnsi="Times New Roman" w:eastAsia="Times New Roman" w:cs="Times New Roman"/>
          <w:b/>
          <w:sz w:val="30"/>
          <w:szCs w:val="30"/>
        </w:rPr>
      </w:pPr>
      <w:r>
        <w:rPr>
          <w:rFonts w:ascii="Times New Roman" w:hAnsi="Times New Roman" w:eastAsia="Times New Roman" w:cs="Times New Roman"/>
          <w:b/>
          <w:sz w:val="30"/>
          <w:szCs w:val="30"/>
        </w:rPr>
        <w:t>1.4</w:t>
      </w:r>
      <w:r>
        <w:rPr>
          <w:rFonts w:hint="default" w:ascii="Times New Roman" w:hAnsi="Times New Roman" w:eastAsia="Times New Roman" w:cs="Times New Roman"/>
          <w:b/>
          <w:sz w:val="30"/>
          <w:szCs w:val="30"/>
          <w:lang w:val="en-IN"/>
        </w:rPr>
        <w:t xml:space="preserve">   </w:t>
      </w:r>
      <w:r>
        <w:rPr>
          <w:rFonts w:ascii="Times New Roman" w:hAnsi="Times New Roman" w:eastAsia="Times New Roman" w:cs="Times New Roman"/>
          <w:b/>
          <w:sz w:val="30"/>
          <w:szCs w:val="30"/>
        </w:rPr>
        <w:t xml:space="preserve"> Significance of the project</w:t>
      </w:r>
    </w:p>
    <w:p>
      <w:pPr>
        <w:numPr>
          <w:ilvl w:val="0"/>
          <w:numId w:val="3"/>
        </w:numPr>
        <w:spacing w:line="360"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main aim of the project is to </w:t>
      </w:r>
      <w:r>
        <w:rPr>
          <w:rFonts w:ascii="Times New Roman" w:hAnsi="Times New Roman" w:eastAsia="Times New Roman" w:cs="Times New Roman"/>
          <w:sz w:val="26"/>
          <w:szCs w:val="26"/>
          <w:lang w:val="en-IN"/>
        </w:rPr>
        <w:t xml:space="preserve">know the consumption of power and to </w:t>
      </w:r>
      <w:r>
        <w:rPr>
          <w:rFonts w:ascii="Times New Roman" w:hAnsi="Times New Roman" w:eastAsia="Times New Roman" w:cs="Times New Roman"/>
          <w:sz w:val="26"/>
          <w:szCs w:val="26"/>
        </w:rPr>
        <w:t>reduce the wastage of power.</w:t>
      </w:r>
    </w:p>
    <w:p>
      <w:pPr>
        <w:numPr>
          <w:ilvl w:val="0"/>
          <w:numId w:val="3"/>
        </w:numPr>
        <w:spacing w:line="360"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rPr>
        <w:t>It sends the alert notifications to the user and the user responds accordingly with the help of the connected device like a smart phone from any location.</w:t>
      </w:r>
    </w:p>
    <w:p>
      <w:pPr>
        <w:spacing w:line="360" w:lineRule="auto"/>
        <w:ind w:left="720"/>
        <w:jc w:val="both"/>
        <w:rPr>
          <w:rFonts w:ascii="Times New Roman" w:hAnsi="Times New Roman" w:eastAsia="Times New Roman" w:cs="Times New Roman"/>
          <w:sz w:val="26"/>
          <w:szCs w:val="26"/>
        </w:rPr>
      </w:pPr>
    </w:p>
    <w:p>
      <w:pPr>
        <w:spacing w:line="360" w:lineRule="auto"/>
        <w:ind w:left="720"/>
        <w:jc w:val="both"/>
        <w:rPr>
          <w:rFonts w:ascii="Times New Roman" w:hAnsi="Times New Roman" w:eastAsia="Times New Roman" w:cs="Times New Roman"/>
          <w:sz w:val="26"/>
          <w:szCs w:val="26"/>
        </w:rPr>
      </w:pPr>
    </w:p>
    <w:p>
      <w:pPr>
        <w:spacing w:line="360" w:lineRule="auto"/>
        <w:ind w:left="720"/>
        <w:jc w:val="both"/>
        <w:rPr>
          <w:rFonts w:ascii="Times New Roman" w:hAnsi="Times New Roman" w:eastAsia="Times New Roman" w:cs="Times New Roman"/>
          <w:sz w:val="26"/>
          <w:szCs w:val="26"/>
        </w:rPr>
      </w:pPr>
    </w:p>
    <w:p>
      <w:pPr>
        <w:spacing w:line="360" w:lineRule="auto"/>
        <w:ind w:left="720"/>
        <w:jc w:val="both"/>
        <w:rPr>
          <w:rFonts w:ascii="Times New Roman" w:hAnsi="Times New Roman" w:eastAsia="Times New Roman" w:cs="Times New Roman"/>
          <w:b/>
          <w:sz w:val="26"/>
          <w:szCs w:val="26"/>
        </w:rPr>
      </w:pPr>
    </w:p>
    <w:p>
      <w:pPr>
        <w:numPr>
          <w:ilvl w:val="1"/>
          <w:numId w:val="4"/>
        </w:numPr>
        <w:spacing w:after="0" w:line="360" w:lineRule="auto"/>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Outline</w:t>
      </w:r>
    </w:p>
    <w:p>
      <w:pPr>
        <w:spacing w:after="0" w:line="360" w:lineRule="auto"/>
        <w:ind w:left="337"/>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In this report, first chapter deals with introduction which gives the background and aim of the project. Second chapter deals with literature survey which gives the details about existing system and proposed system. Third chapter deals with work title explanation which includes the block diagram. Fourth chapter deals with hardware implementation in which the hardware components used in this project are explained. Fifth chapter deals with Results of this project which gives the screenshots obtained about the result implementing the project. Sixth project deals with advantages and future scope of the project.</w:t>
      </w:r>
    </w:p>
    <w:p>
      <w:pPr>
        <w:spacing w:after="0" w:line="360" w:lineRule="auto"/>
        <w:ind w:left="337"/>
        <w:jc w:val="both"/>
        <w:rPr>
          <w:rFonts w:ascii="Times New Roman" w:hAnsi="Times New Roman" w:eastAsia="Times New Roman" w:cs="Times New Roman"/>
          <w:color w:val="000000"/>
          <w:sz w:val="26"/>
          <w:szCs w:val="26"/>
        </w:rPr>
      </w:pPr>
    </w:p>
    <w:p>
      <w:pPr>
        <w:spacing w:after="0" w:line="360" w:lineRule="auto"/>
        <w:ind w:left="337"/>
        <w:jc w:val="both"/>
        <w:rPr>
          <w:rFonts w:ascii="Times New Roman" w:hAnsi="Times New Roman" w:eastAsia="Times New Roman" w:cs="Times New Roman"/>
          <w:color w:val="000000"/>
          <w:sz w:val="26"/>
          <w:szCs w:val="26"/>
        </w:rPr>
      </w:pPr>
    </w:p>
    <w:p>
      <w:pPr>
        <w:rPr>
          <w:rFonts w:ascii="Times New Roman" w:hAnsi="Times New Roman" w:eastAsia="Times New Roman" w:cs="Times New Roman"/>
          <w:sz w:val="30"/>
          <w:szCs w:val="30"/>
        </w:rPr>
      </w:pPr>
      <w:r>
        <w:rPr>
          <w:rFonts w:ascii="Times New Roman" w:hAnsi="Times New Roman" w:eastAsia="Times New Roman" w:cs="Times New Roman"/>
          <w:b/>
          <w:sz w:val="30"/>
          <w:szCs w:val="30"/>
        </w:rPr>
        <w:t xml:space="preserve">1.6 </w:t>
      </w:r>
      <w:r>
        <w:rPr>
          <w:rFonts w:hint="default" w:ascii="Times New Roman" w:hAnsi="Times New Roman" w:eastAsia="Times New Roman" w:cs="Times New Roman"/>
          <w:b/>
          <w:sz w:val="30"/>
          <w:szCs w:val="30"/>
          <w:lang w:val="en-IN"/>
        </w:rPr>
        <w:t xml:space="preserve"> </w:t>
      </w:r>
      <w:r>
        <w:rPr>
          <w:rFonts w:ascii="Times New Roman" w:hAnsi="Times New Roman" w:eastAsia="Times New Roman" w:cs="Times New Roman"/>
          <w:b/>
          <w:sz w:val="30"/>
          <w:szCs w:val="30"/>
        </w:rPr>
        <w:t>Conclusion:</w:t>
      </w:r>
    </w:p>
    <w:p>
      <w:pPr>
        <w:spacing w:line="360" w:lineRule="auto"/>
        <w:rPr>
          <w:rFonts w:ascii="Times New Roman" w:hAnsi="Times New Roman" w:eastAsia="Times New Roman" w:cs="Times New Roman"/>
          <w:bCs/>
          <w:sz w:val="26"/>
          <w:szCs w:val="26"/>
          <w:lang w:val="en-IN"/>
        </w:rPr>
      </w:pPr>
      <w:r>
        <w:rPr>
          <w:rFonts w:ascii="Times New Roman" w:hAnsi="Times New Roman" w:eastAsia="Times New Roman" w:cs="Times New Roman"/>
          <w:bCs/>
          <w:sz w:val="24"/>
          <w:szCs w:val="24"/>
          <w:lang w:val="en-IN"/>
        </w:rPr>
        <w:t xml:space="preserve"> </w:t>
      </w:r>
      <w:r>
        <w:rPr>
          <w:rFonts w:ascii="Times New Roman" w:hAnsi="Times New Roman" w:eastAsia="Times New Roman" w:cs="Times New Roman"/>
          <w:bCs/>
          <w:sz w:val="26"/>
          <w:szCs w:val="26"/>
          <w:lang w:val="en-IN"/>
        </w:rPr>
        <w:t>After working on this project we can say that it will be helpful and useful. Through this project one can know their daily consumption of power, so that one can reduce the rate of consumption.</w:t>
      </w:r>
    </w:p>
    <w:p>
      <w:pPr>
        <w:rPr>
          <w:rFonts w:ascii="Times New Roman" w:hAnsi="Times New Roman" w:eastAsia="Times New Roman" w:cs="Times New Roman"/>
          <w:b/>
          <w:sz w:val="26"/>
          <w:szCs w:val="26"/>
        </w:rPr>
      </w:pPr>
    </w:p>
    <w:p>
      <w:pPr>
        <w:rPr>
          <w:rFonts w:ascii="Times New Roman" w:hAnsi="Times New Roman" w:eastAsia="Times New Roman" w:cs="Times New Roman"/>
          <w:b/>
          <w:sz w:val="26"/>
          <w:szCs w:val="26"/>
        </w:rPr>
      </w:pPr>
    </w:p>
    <w:p>
      <w:pPr>
        <w:rPr>
          <w:rFonts w:ascii="Times New Roman" w:hAnsi="Times New Roman" w:eastAsia="Times New Roman" w:cs="Times New Roman"/>
          <w:b/>
          <w:sz w:val="26"/>
          <w:szCs w:val="26"/>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32"/>
          <w:szCs w:val="32"/>
        </w:rPr>
        <w:t>CHAPTER-</w:t>
      </w:r>
      <w:r>
        <w:rPr>
          <w:rFonts w:hint="default" w:ascii="Times New Roman" w:hAnsi="Times New Roman" w:eastAsia="Times New Roman" w:cs="Times New Roman"/>
          <w:b/>
          <w:sz w:val="32"/>
          <w:szCs w:val="32"/>
          <w:lang w:val="en-IN"/>
        </w:rPr>
        <w:t>0</w:t>
      </w:r>
      <w:r>
        <w:rPr>
          <w:rFonts w:ascii="Times New Roman" w:hAnsi="Times New Roman" w:eastAsia="Times New Roman" w:cs="Times New Roman"/>
          <w:b/>
          <w:sz w:val="32"/>
          <w:szCs w:val="32"/>
        </w:rPr>
        <w:t>2</w:t>
      </w:r>
    </w:p>
    <w:p>
      <w:pPr>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L</w:t>
      </w:r>
      <w:r>
        <w:rPr>
          <w:rFonts w:ascii="Times New Roman" w:hAnsi="Times New Roman" w:eastAsia="Times New Roman" w:cs="Times New Roman"/>
          <w:b/>
          <w:sz w:val="30"/>
          <w:szCs w:val="30"/>
          <w:lang w:val="en-IN"/>
        </w:rPr>
        <w:t>ITERATURE</w:t>
      </w:r>
      <w:r>
        <w:rPr>
          <w:rFonts w:ascii="Times New Roman" w:hAnsi="Times New Roman" w:eastAsia="Times New Roman" w:cs="Times New Roman"/>
          <w:b/>
          <w:sz w:val="30"/>
          <w:szCs w:val="30"/>
        </w:rPr>
        <w:t xml:space="preserve"> S</w:t>
      </w:r>
      <w:r>
        <w:rPr>
          <w:rFonts w:ascii="Times New Roman" w:hAnsi="Times New Roman" w:eastAsia="Times New Roman" w:cs="Times New Roman"/>
          <w:b/>
          <w:sz w:val="30"/>
          <w:szCs w:val="30"/>
          <w:lang w:val="en-IN"/>
        </w:rPr>
        <w:t>U</w:t>
      </w:r>
      <w:r>
        <w:rPr>
          <w:rFonts w:ascii="Times New Roman" w:hAnsi="Times New Roman" w:eastAsia="Times New Roman" w:cs="Times New Roman"/>
          <w:b/>
          <w:sz w:val="30"/>
          <w:szCs w:val="30"/>
        </w:rPr>
        <w:t>RV</w:t>
      </w:r>
      <w:r>
        <w:rPr>
          <w:rFonts w:ascii="Times New Roman" w:hAnsi="Times New Roman" w:eastAsia="Times New Roman" w:cs="Times New Roman"/>
          <w:b/>
          <w:sz w:val="30"/>
          <w:szCs w:val="30"/>
          <w:lang w:val="en-IN"/>
        </w:rPr>
        <w:t>E</w:t>
      </w:r>
      <w:r>
        <w:rPr>
          <w:rFonts w:ascii="Times New Roman" w:hAnsi="Times New Roman" w:eastAsia="Times New Roman" w:cs="Times New Roman"/>
          <w:b/>
          <w:sz w:val="30"/>
          <w:szCs w:val="30"/>
        </w:rPr>
        <w:t>Y</w:t>
      </w:r>
    </w:p>
    <w:p>
      <w:pPr>
        <w:rPr>
          <w:rFonts w:ascii="Times New Roman" w:hAnsi="Times New Roman" w:cs="Times New Roman"/>
          <w:b/>
          <w:bCs/>
          <w:sz w:val="30"/>
          <w:szCs w:val="30"/>
        </w:rPr>
      </w:pPr>
      <w:r>
        <w:rPr>
          <w:rFonts w:ascii="Times New Roman" w:hAnsi="Times New Roman" w:cs="Times New Roman"/>
          <w:b/>
          <w:bCs/>
          <w:sz w:val="30"/>
          <w:szCs w:val="30"/>
        </w:rPr>
        <w:t>2.1</w:t>
      </w:r>
      <w:r>
        <w:rPr>
          <w:rFonts w:hint="default" w:ascii="Times New Roman" w:hAnsi="Times New Roman" w:cs="Times New Roman"/>
          <w:b/>
          <w:bCs/>
          <w:sz w:val="30"/>
          <w:szCs w:val="30"/>
          <w:lang w:val="en-IN"/>
        </w:rPr>
        <w:t xml:space="preserve">  </w:t>
      </w:r>
      <w:r>
        <w:rPr>
          <w:rFonts w:ascii="Times New Roman" w:hAnsi="Times New Roman" w:cs="Times New Roman"/>
          <w:b/>
          <w:sz w:val="30"/>
          <w:szCs w:val="30"/>
        </w:rPr>
        <w:t xml:space="preserve"> </w:t>
      </w:r>
      <w:r>
        <w:rPr>
          <w:rFonts w:ascii="Times New Roman" w:hAnsi="Times New Roman" w:cs="Times New Roman"/>
          <w:b/>
          <w:bCs/>
          <w:sz w:val="30"/>
          <w:szCs w:val="30"/>
        </w:rPr>
        <w:t xml:space="preserve">Introduction </w:t>
      </w:r>
    </w:p>
    <w:p>
      <w:pPr>
        <w:jc w:val="center"/>
        <w:rPr>
          <w:rFonts w:ascii="Times New Roman" w:hAnsi="Times New Roman" w:eastAsia="Times New Roman" w:cs="Times New Roman"/>
          <w:b/>
          <w:sz w:val="28"/>
          <w:szCs w:val="28"/>
        </w:rPr>
      </w:pPr>
    </w:p>
    <w:p>
      <w:pPr>
        <w:shd w:val="clear" w:color="auto" w:fill="FFFFFF"/>
        <w:spacing w:line="360" w:lineRule="auto"/>
        <w:ind w:firstLine="1430" w:firstLineChars="550"/>
        <w:rPr>
          <w:rFonts w:ascii="Times New Roman" w:hAnsi="Times New Roman" w:eastAsia="ff8" w:cs="Times New Roman"/>
          <w:color w:val="000000"/>
          <w:sz w:val="26"/>
          <w:szCs w:val="26"/>
          <w:shd w:val="clear" w:color="auto" w:fill="FFFFFF"/>
          <w:lang w:val="en-IN" w:eastAsia="zh-CN"/>
        </w:rPr>
      </w:pPr>
      <w:r>
        <w:rPr>
          <w:rFonts w:ascii="Times New Roman" w:hAnsi="Times New Roman" w:eastAsia="ff8" w:cs="Times New Roman"/>
          <w:color w:val="000000"/>
          <w:sz w:val="26"/>
          <w:szCs w:val="26"/>
          <w:shd w:val="clear" w:color="auto" w:fill="FFFFFF"/>
          <w:lang w:eastAsia="zh-CN"/>
        </w:rPr>
        <w:t xml:space="preserve">An IoT-based smart energy meter was developed by Kumar L using AT Mega 328p </w:t>
      </w:r>
      <w:r>
        <w:rPr>
          <w:rFonts w:ascii="Times New Roman" w:hAnsi="Times New Roman" w:eastAsia="ff8" w:cs="Times New Roman"/>
          <w:color w:val="000000"/>
          <w:sz w:val="26"/>
          <w:szCs w:val="26"/>
        </w:rPr>
        <w:t>microcontroller</w:t>
      </w:r>
      <w:r>
        <w:rPr>
          <w:rFonts w:ascii="Times New Roman" w:hAnsi="Times New Roman" w:eastAsia="ff8" w:cs="Times New Roman"/>
          <w:color w:val="000000"/>
          <w:sz w:val="26"/>
          <w:szCs w:val="26"/>
          <w:shd w:val="clear" w:color="auto" w:fill="FFFFFF"/>
          <w:lang w:eastAsia="zh-CN"/>
        </w:rPr>
        <w:t>, voltage sensor, current sensor, ESP 8266 Wi-Fi chip. The ESP 8266 sends data to the Thing Speak cloud platform through the internet. When updating data to the cloud fails, an alternative solution is a 4G GSM module that sends data to the appropriate contacts as an SMS. The energy meter calculates the amount of energy consumed each hour using Fast Fourier Transform as well as the cost of that consumption. However, because the AT Mega 328p is expensive, a low-cost microcontroller is required for use in smart meter</w:t>
      </w:r>
      <w:r>
        <w:rPr>
          <w:rFonts w:ascii="Times New Roman" w:hAnsi="Times New Roman" w:eastAsia="ff8" w:cs="Times New Roman"/>
          <w:color w:val="000000"/>
          <w:sz w:val="26"/>
          <w:szCs w:val="26"/>
          <w:shd w:val="clear" w:color="auto" w:fill="FFFFFF"/>
          <w:lang w:val="en-IN" w:eastAsia="zh-CN"/>
        </w:rPr>
        <w:t xml:space="preserve">s. </w:t>
      </w:r>
    </w:p>
    <w:p>
      <w:pPr>
        <w:shd w:val="clear" w:color="auto" w:fill="FFFFFF"/>
        <w:spacing w:line="360" w:lineRule="auto"/>
        <w:ind w:firstLine="1430" w:firstLineChars="550"/>
        <w:rPr>
          <w:rFonts w:ascii="Times New Roman" w:hAnsi="Times New Roman" w:eastAsia="ff8" w:cs="Times New Roman"/>
          <w:color w:val="000000"/>
          <w:sz w:val="26"/>
          <w:szCs w:val="26"/>
          <w:shd w:val="clear" w:color="auto" w:fill="FFFFFF"/>
          <w:lang w:val="en-IN" w:eastAsia="zh-CN"/>
        </w:rPr>
      </w:pPr>
      <w:r>
        <w:rPr>
          <w:rFonts w:ascii="Times New Roman" w:hAnsi="Times New Roman" w:eastAsia="ff8" w:cs="Times New Roman"/>
          <w:color w:val="000000"/>
          <w:sz w:val="26"/>
          <w:szCs w:val="26"/>
          <w:shd w:val="clear" w:color="auto" w:fill="FFFFFF"/>
          <w:lang w:val="en-IN" w:eastAsia="zh-CN"/>
        </w:rPr>
        <w:t>Nowadays, the demand for electricity is rapidly increasing around the world, and most specifically in Saudi Arabia. In fact, a study that was conducted three years ago, and published by the Saudi Press Agency (SPA), recorded  unprecedented energy consumption in the Kingdom. On August 31</w:t>
      </w:r>
      <w:r>
        <w:rPr>
          <w:rFonts w:ascii="Times New Roman" w:hAnsi="Times New Roman" w:eastAsia="ff8" w:cs="Times New Roman"/>
          <w:color w:val="000000"/>
          <w:sz w:val="26"/>
          <w:szCs w:val="26"/>
          <w:shd w:val="clear" w:color="auto" w:fill="FFFFFF"/>
          <w:vertAlign w:val="superscript"/>
          <w:lang w:val="en-IN" w:eastAsia="zh-CN"/>
        </w:rPr>
        <w:t>st</w:t>
      </w:r>
      <w:r>
        <w:rPr>
          <w:rFonts w:ascii="Times New Roman" w:hAnsi="Times New Roman" w:eastAsia="ff8" w:cs="Times New Roman"/>
          <w:color w:val="000000"/>
          <w:sz w:val="26"/>
          <w:szCs w:val="26"/>
          <w:shd w:val="clear" w:color="auto" w:fill="FFFFFF"/>
          <w:lang w:val="en-IN" w:eastAsia="zh-CN"/>
        </w:rPr>
        <w:t xml:space="preserve">, 2014, the electricity usage during the peak time reached </w:t>
      </w: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r>
        <w:rPr>
          <w:rFonts w:ascii="Times New Roman" w:hAnsi="Times New Roman" w:eastAsia="ff8" w:cs="Times New Roman"/>
          <w:color w:val="000000"/>
          <w:sz w:val="26"/>
          <w:szCs w:val="26"/>
          <w:shd w:val="clear" w:color="auto" w:fill="FFFFFF"/>
          <w:lang w:val="en-IN" w:eastAsia="zh-CN"/>
        </w:rPr>
        <w:t>56.500MW, that’s an increase by 7.7% of the recorded values of the summer of 2013</w:t>
      </w: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r>
        <w:rPr>
          <w:rFonts w:ascii="Times New Roman" w:hAnsi="Times New Roman" w:eastAsia="ff8" w:cs="Times New Roman"/>
          <w:color w:val="000000"/>
          <w:sz w:val="26"/>
          <w:szCs w:val="26"/>
          <w:shd w:val="clear" w:color="auto" w:fill="FFFFFF"/>
          <w:lang w:val="en-IN" w:eastAsia="zh-CN"/>
        </w:rPr>
        <w:t xml:space="preserve">              Moreover, studies showed that Saudi Arabia is one of the highest countries in the world in regard to electricity demand, where the per capita usage is equal to more than double the international average, with an annual increase of 5.5%. In addition, a recent study that was carried out back in October of 2016 estimated the per capita usage / month in Saudi Arabia in the entire year of 2015 to be 779KWh</w:t>
      </w: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p>
    <w:p>
      <w:pPr>
        <w:shd w:val="clear" w:color="auto" w:fill="FFFFFF"/>
        <w:spacing w:line="360" w:lineRule="auto"/>
        <w:rPr>
          <w:rFonts w:ascii="Times New Roman" w:hAnsi="Times New Roman" w:eastAsia="ff8" w:cs="Times New Roman"/>
          <w:color w:val="000000"/>
          <w:sz w:val="26"/>
          <w:szCs w:val="26"/>
          <w:shd w:val="clear" w:color="auto" w:fill="FFFFFF"/>
          <w:lang w:val="en-IN" w:eastAsia="zh-CN"/>
        </w:rPr>
      </w:pPr>
    </w:p>
    <w:p>
      <w:pPr>
        <w:spacing w:after="0"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2.1 EXISTING SYSTEM</w:t>
      </w:r>
    </w:p>
    <w:p>
      <w:pPr>
        <w:spacing w:after="0" w:line="360" w:lineRule="auto"/>
        <w:ind w:left="720"/>
        <w:jc w:val="both"/>
        <w:rPr>
          <w:rFonts w:ascii="Times New Roman" w:hAnsi="Times New Roman" w:eastAsia="Times New Roman" w:cs="Times New Roman"/>
          <w:color w:val="000000"/>
          <w:sz w:val="26"/>
          <w:szCs w:val="26"/>
          <w:lang w:val="en-IN"/>
        </w:rPr>
      </w:pPr>
      <w:r>
        <w:rPr>
          <w:rFonts w:ascii="Times New Roman" w:hAnsi="Times New Roman" w:eastAsia="Times New Roman" w:cs="Times New Roman"/>
          <w:color w:val="000000"/>
          <w:sz w:val="26"/>
          <w:szCs w:val="26"/>
          <w:lang w:val="en-IN"/>
        </w:rPr>
        <w:t>Many researches have worked on this smart energy meter but they are varied based on the equipment or software used but the only purpose is for the efficient calculation of energy consumption. So now we are going to modify the existing design in order to increase its efficiency and to overcome some of the drawbacks observed in it.</w:t>
      </w:r>
    </w:p>
    <w:p>
      <w:pPr>
        <w:spacing w:after="0" w:line="360" w:lineRule="auto"/>
        <w:ind w:left="720"/>
        <w:jc w:val="both"/>
        <w:rPr>
          <w:rFonts w:ascii="Times New Roman" w:hAnsi="Times New Roman" w:eastAsia="Times New Roman" w:cs="Times New Roman"/>
          <w:color w:val="000000"/>
          <w:sz w:val="26"/>
          <w:szCs w:val="26"/>
          <w:lang w:val="en-IN"/>
        </w:rPr>
      </w:pPr>
    </w:p>
    <w:p>
      <w:pPr>
        <w:spacing w:after="0" w:line="360" w:lineRule="auto"/>
        <w:ind w:left="720"/>
        <w:jc w:val="both"/>
        <w:rPr>
          <w:rFonts w:ascii="Times New Roman" w:hAnsi="Times New Roman" w:eastAsia="Times New Roman" w:cs="Times New Roman"/>
          <w:color w:val="000000"/>
          <w:sz w:val="26"/>
          <w:szCs w:val="26"/>
          <w:lang w:val="en-IN"/>
        </w:rPr>
      </w:pPr>
    </w:p>
    <w:p>
      <w:pPr>
        <w:spacing w:after="0" w:line="360" w:lineRule="auto"/>
        <w:jc w:val="both"/>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2.2 PROPOSED SYSTEM </w:t>
      </w:r>
    </w:p>
    <w:p>
      <w:pPr>
        <w:spacing w:after="0" w:line="360" w:lineRule="auto"/>
        <w:jc w:val="both"/>
        <w:rPr>
          <w:rFonts w:ascii="Times New Roman" w:hAnsi="Times New Roman" w:eastAsia="Times New Roman" w:cs="Times New Roman"/>
          <w:b/>
          <w:color w:val="000000"/>
          <w:sz w:val="30"/>
          <w:szCs w:val="30"/>
        </w:rPr>
      </w:pPr>
    </w:p>
    <w:p>
      <w:pPr>
        <w:spacing w:after="0" w:line="360" w:lineRule="auto"/>
        <w:ind w:left="720"/>
        <w:jc w:val="both"/>
        <w:rPr>
          <w:rFonts w:ascii="Times New Roman" w:hAnsi="Times New Roman" w:eastAsia="Times New Roman" w:cs="Times New Roman"/>
          <w:color w:val="000000"/>
          <w:sz w:val="26"/>
          <w:szCs w:val="26"/>
          <w:lang w:val="en-IN"/>
        </w:rPr>
      </w:pPr>
      <w:r>
        <w:rPr>
          <w:rFonts w:ascii="Times New Roman" w:hAnsi="Times New Roman" w:eastAsia="Times New Roman" w:cs="Times New Roman"/>
          <w:color w:val="000000"/>
          <w:sz w:val="26"/>
          <w:szCs w:val="26"/>
          <w:lang w:val="en-IN"/>
        </w:rPr>
        <w:t>The system mainly consists of ESP32 which is the best version among all which is of both wifi and Bluetooth module device. It comprises of voltage sensor for the calculation of amount of voltage and a current sensor which gives the measure of current from these we can calculate and power and energy consumption that are displayed to the user through the blynk software to their personal device in the form of a notification.</w:t>
      </w:r>
    </w:p>
    <w:p>
      <w:pPr>
        <w:spacing w:after="200" w:line="276" w:lineRule="auto"/>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24"/>
          <w:szCs w:val="24"/>
        </w:rPr>
      </w:pPr>
    </w:p>
    <w:p>
      <w:pPr>
        <w:spacing w:after="200" w:line="276"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CHAPTER- 03</w:t>
      </w:r>
    </w:p>
    <w:p>
      <w:pPr>
        <w:spacing w:after="200" w:line="276" w:lineRule="auto"/>
        <w:jc w:val="center"/>
        <w:rPr>
          <w:rFonts w:ascii="Times New Roman" w:hAnsi="Times New Roman" w:eastAsia="Times New Roman" w:cs="Times New Roman"/>
          <w:b/>
          <w:color w:val="000000" w:themeColor="text1"/>
          <w:sz w:val="30"/>
          <w:szCs w:val="30"/>
          <w14:textFill>
            <w14:solidFill>
              <w14:schemeClr w14:val="tx1"/>
            </w14:solidFill>
          </w14:textFill>
        </w:rPr>
      </w:pPr>
      <w:r>
        <w:rPr>
          <w:rFonts w:ascii="Times New Roman" w:hAnsi="Times New Roman" w:eastAsia="Times New Roman" w:cs="Times New Roman"/>
          <w:b/>
          <w:color w:val="000000" w:themeColor="text1"/>
          <w:sz w:val="30"/>
          <w:szCs w:val="30"/>
          <w14:textFill>
            <w14:solidFill>
              <w14:schemeClr w14:val="tx1"/>
            </w14:solidFill>
          </w14:textFill>
        </w:rPr>
        <w:t>WORK TITLE EXPLANATION</w:t>
      </w:r>
    </w:p>
    <w:p>
      <w:pPr>
        <w:spacing w:after="200" w:line="276" w:lineRule="auto"/>
        <w:rPr>
          <w:rFonts w:ascii="Times New Roman" w:hAnsi="Times New Roman" w:eastAsia="Times New Roman" w:cs="Times New Roman"/>
          <w:b/>
          <w:sz w:val="30"/>
          <w:szCs w:val="30"/>
        </w:rPr>
      </w:pPr>
      <w:r>
        <w:rPr>
          <w:rFonts w:ascii="Times New Roman" w:hAnsi="Times New Roman" w:eastAsia="Times New Roman" w:cs="Times New Roman"/>
          <w:b/>
          <w:sz w:val="30"/>
          <w:szCs w:val="30"/>
        </w:rPr>
        <w:t>3.1 Explanation of</w:t>
      </w:r>
      <w:r>
        <w:rPr>
          <w:rFonts w:ascii="Times New Roman" w:hAnsi="Times New Roman" w:eastAsia="Times New Roman" w:cs="Times New Roman"/>
          <w:b/>
          <w:sz w:val="30"/>
          <w:szCs w:val="30"/>
          <w:lang w:val="en-IN"/>
        </w:rPr>
        <w:t xml:space="preserve"> Circuit Diagram:</w:t>
      </w:r>
    </w:p>
    <w:p>
      <w:pPr>
        <w:pStyle w:val="18"/>
        <w:shd w:val="clear" w:color="auto" w:fill="FFFFFF"/>
        <w:spacing w:beforeAutospacing="0" w:after="375" w:afterAutospacing="0" w:line="360" w:lineRule="auto"/>
        <w:rPr>
          <w:rFonts w:eastAsia="Segoe UI"/>
          <w:color w:val="000000"/>
          <w:sz w:val="26"/>
          <w:szCs w:val="26"/>
          <w:shd w:val="clear" w:color="auto" w:fill="FFFFFF"/>
        </w:rPr>
      </w:pPr>
    </w:p>
    <w:p>
      <w:pPr>
        <w:pStyle w:val="18"/>
        <w:shd w:val="clear" w:color="auto" w:fill="FFFFFF"/>
        <w:spacing w:beforeAutospacing="0" w:after="375" w:afterAutospacing="0" w:line="360" w:lineRule="auto"/>
        <w:rPr>
          <w:rFonts w:ascii="Segoe UI" w:hAnsi="Segoe UI" w:eastAsia="Segoe UI" w:cs="Segoe UI"/>
          <w:color w:val="000000"/>
          <w:sz w:val="26"/>
          <w:szCs w:val="26"/>
          <w:lang w:val="en-IN"/>
        </w:rPr>
      </w:pPr>
      <w:r>
        <w:rPr>
          <w:rFonts w:eastAsia="Segoe UI"/>
          <w:color w:val="000000"/>
          <w:sz w:val="26"/>
          <w:szCs w:val="26"/>
          <w:shd w:val="clear" w:color="auto" w:fill="FFFFFF"/>
        </w:rPr>
        <w:t>Now let us see the </w:t>
      </w:r>
      <w:r>
        <w:rPr>
          <w:rStyle w:val="19"/>
          <w:rFonts w:eastAsia="Segoe UI"/>
          <w:b w:val="0"/>
          <w:bCs w:val="0"/>
          <w:color w:val="000000"/>
          <w:sz w:val="26"/>
          <w:szCs w:val="26"/>
          <w:shd w:val="clear" w:color="auto" w:fill="FFFFFF"/>
        </w:rPr>
        <w:t>circuit diagram</w:t>
      </w:r>
      <w:r>
        <w:rPr>
          <w:rFonts w:eastAsia="Segoe UI"/>
          <w:color w:val="000000"/>
          <w:sz w:val="26"/>
          <w:szCs w:val="26"/>
          <w:shd w:val="clear" w:color="auto" w:fill="FFFFFF"/>
        </w:rPr>
        <w:t> of IoT Based Electricity Energy Meter using ESP32. The circuit has been designed using Fritzing software</w:t>
      </w:r>
      <w:r>
        <w:rPr>
          <w:rFonts w:eastAsia="Segoe UI"/>
          <w:color w:val="000000"/>
          <w:sz w:val="26"/>
          <w:szCs w:val="26"/>
          <w:shd w:val="clear" w:color="auto" w:fill="FFFFFF"/>
          <w:lang w:val="en-IN"/>
        </w:rPr>
        <w:t>.</w:t>
      </w:r>
    </w:p>
    <w:p>
      <w:pPr>
        <w:spacing w:after="200" w:line="276" w:lineRule="auto"/>
        <w:jc w:val="center"/>
        <w:rPr>
          <w:sz w:val="26"/>
          <w:szCs w:val="26"/>
        </w:rPr>
      </w:pPr>
      <w:r>
        <w:rPr>
          <w:sz w:val="26"/>
          <w:szCs w:val="26"/>
          <w:lang w:val="en-IN" w:eastAsia="en-IN"/>
        </w:rPr>
        <w:drawing>
          <wp:inline distT="0" distB="0" distL="114300" distR="114300">
            <wp:extent cx="5295265" cy="336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93995" cy="3362402"/>
                    </a:xfrm>
                    <a:prstGeom prst="rect">
                      <a:avLst/>
                    </a:prstGeom>
                    <a:noFill/>
                    <a:ln>
                      <a:noFill/>
                    </a:ln>
                  </pic:spPr>
                </pic:pic>
              </a:graphicData>
            </a:graphic>
          </wp:inline>
        </w:drawing>
      </w:r>
      <w:r>
        <w:rPr>
          <w:sz w:val="26"/>
          <w:szCs w:val="26"/>
          <w:lang w:val="en-IN" w:eastAsia="en-IN"/>
        </w:rPr>
        <mc:AlternateContent>
          <mc:Choice Requires="wps">
            <w:drawing>
              <wp:anchor distT="0" distB="0" distL="114300" distR="114300" simplePos="0" relativeHeight="251662336" behindDoc="0" locked="0" layoutInCell="1" allowOverlap="1">
                <wp:simplePos x="0" y="0"/>
                <wp:positionH relativeFrom="column">
                  <wp:posOffset>2759075</wp:posOffset>
                </wp:positionH>
                <wp:positionV relativeFrom="paragraph">
                  <wp:posOffset>470535</wp:posOffset>
                </wp:positionV>
                <wp:extent cx="485775" cy="718820"/>
                <wp:effectExtent l="24765" t="10795" r="22860" b="13335"/>
                <wp:wrapNone/>
                <wp:docPr id="48" name="1030"/>
                <wp:cNvGraphicFramePr/>
                <a:graphic xmlns:a="http://schemas.openxmlformats.org/drawingml/2006/main">
                  <a:graphicData uri="http://schemas.microsoft.com/office/word/2010/wordprocessingShape">
                    <wps:wsp>
                      <wps:cNvSpPr>
                        <a:spLocks noChangeArrowheads="1"/>
                      </wps:cNvSpPr>
                      <wps:spPr bwMode="auto">
                        <a:xfrm>
                          <a:off x="0" y="0"/>
                          <a:ext cx="485775" cy="718820"/>
                        </a:xfrm>
                        <a:prstGeom prst="downArrow">
                          <a:avLst>
                            <a:gd name="adj1" fmla="val 50000"/>
                            <a:gd name="adj2" fmla="val 36987"/>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1030" o:spid="_x0000_s1026" o:spt="67" type="#_x0000_t67" style="position:absolute;left:0pt;margin-left:217.25pt;margin-top:37.05pt;height:56.6pt;width:38.25pt;z-index:251662336;mso-width-relative:page;mso-height-relative:page;" fillcolor="#FFFFFF" filled="t" stroked="t" coordsize="21600,21600" o:gfxdata="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AT6hdsAAAAKAQAADwAAAAAA&#10;AAABACAAAAAiAAAAZHJzL2Rvd25yZXYueG1sUEsBAhQAFAAAAAgAh07iQA8nJQ9JAgAAwQQAAA4A&#10;AAAAAAAAAQAgAAAAKgEAAGRycy9lMm9Eb2MueG1sUEsFBgAAAAAGAAYAWQEAAOUFAAAAAA==&#10;" adj="16201,5400">
                <v:fill on="t" focussize="0,0"/>
                <v:stroke color="#000000" miterlimit="8" joinstyle="miter"/>
                <v:imagedata o:title=""/>
                <o:lock v:ext="edit" aspectratio="f"/>
              </v:shape>
            </w:pict>
          </mc:Fallback>
        </mc:AlternateContent>
      </w:r>
    </w:p>
    <w:p>
      <w:pPr>
        <w:pStyle w:val="18"/>
        <w:shd w:val="clear" w:color="auto" w:fill="FFFFFF"/>
        <w:spacing w:beforeAutospacing="0" w:after="375" w:afterAutospacing="0" w:line="360" w:lineRule="auto"/>
        <w:rPr>
          <w:rFonts w:eastAsia="Segoe UI"/>
          <w:color w:val="000000"/>
          <w:sz w:val="26"/>
          <w:szCs w:val="26"/>
          <w:shd w:val="clear" w:color="auto" w:fill="FFFFFF"/>
        </w:rPr>
      </w:pPr>
    </w:p>
    <w:p>
      <w:pPr>
        <w:pStyle w:val="18"/>
        <w:shd w:val="clear" w:color="auto" w:fill="FFFFFF"/>
        <w:spacing w:beforeAutospacing="0" w:after="375" w:afterAutospacing="0" w:line="360" w:lineRule="auto"/>
        <w:rPr>
          <w:rFonts w:eastAsia="Segoe UI"/>
          <w:color w:val="000000"/>
          <w:sz w:val="26"/>
          <w:szCs w:val="26"/>
          <w:shd w:val="clear" w:color="auto" w:fill="FFFFFF"/>
        </w:rPr>
      </w:pPr>
      <w:r>
        <w:rPr>
          <w:rFonts w:eastAsia="Segoe UI"/>
          <w:color w:val="000000"/>
          <w:sz w:val="26"/>
          <w:szCs w:val="26"/>
          <w:shd w:val="clear" w:color="auto" w:fill="FFFFFF"/>
        </w:rPr>
        <w:t>The connection diagram is simple. Both the Sensor, i.e. SCT-013 Current Sensor &amp; ZMPT101B Voltage Sensor VCC is connected to </w:t>
      </w:r>
      <w:r>
        <w:rPr>
          <w:rStyle w:val="19"/>
          <w:rFonts w:eastAsia="Segoe UI"/>
          <w:b w:val="0"/>
          <w:color w:val="000000"/>
          <w:sz w:val="26"/>
          <w:szCs w:val="26"/>
          <w:shd w:val="clear" w:color="auto" w:fill="FFFFFF"/>
        </w:rPr>
        <w:t>Vin</w:t>
      </w:r>
      <w:r>
        <w:rPr>
          <w:rFonts w:eastAsia="Segoe UI"/>
          <w:color w:val="000000"/>
          <w:sz w:val="26"/>
          <w:szCs w:val="26"/>
          <w:shd w:val="clear" w:color="auto" w:fill="FFFFFF"/>
        </w:rPr>
        <w:t> of ESP32 which is a </w:t>
      </w:r>
      <w:r>
        <w:rPr>
          <w:rStyle w:val="19"/>
          <w:rFonts w:eastAsia="Segoe UI"/>
          <w:b w:val="0"/>
          <w:color w:val="000000"/>
          <w:sz w:val="26"/>
          <w:szCs w:val="26"/>
          <w:shd w:val="clear" w:color="auto" w:fill="FFFFFF"/>
        </w:rPr>
        <w:t>5V Supply</w:t>
      </w:r>
      <w:r>
        <w:rPr>
          <w:rFonts w:eastAsia="Segoe UI"/>
          <w:color w:val="000000"/>
          <w:sz w:val="26"/>
          <w:szCs w:val="26"/>
          <w:shd w:val="clear" w:color="auto" w:fill="FFFFFF"/>
        </w:rPr>
        <w:t>. The GND pin of both the modules is connected to the </w:t>
      </w:r>
      <w:r>
        <w:rPr>
          <w:rStyle w:val="19"/>
          <w:rFonts w:eastAsia="Segoe UI"/>
          <w:b w:val="0"/>
          <w:color w:val="000000"/>
          <w:sz w:val="26"/>
          <w:szCs w:val="26"/>
          <w:shd w:val="clear" w:color="auto" w:fill="FFFFFF"/>
        </w:rPr>
        <w:t>GND</w:t>
      </w:r>
      <w:r>
        <w:rPr>
          <w:rFonts w:eastAsia="Segoe UI"/>
          <w:color w:val="000000"/>
          <w:sz w:val="26"/>
          <w:szCs w:val="26"/>
          <w:shd w:val="clear" w:color="auto" w:fill="FFFFFF"/>
        </w:rPr>
        <w:t> of ESP32. The output analog pin of the ZMPT101B Voltage Sensor is connected to </w:t>
      </w:r>
      <w:r>
        <w:rPr>
          <w:rStyle w:val="19"/>
          <w:rFonts w:eastAsia="Segoe UI"/>
          <w:b w:val="0"/>
          <w:color w:val="000000"/>
          <w:sz w:val="26"/>
          <w:szCs w:val="26"/>
          <w:shd w:val="clear" w:color="auto" w:fill="FFFFFF"/>
        </w:rPr>
        <w:t>GPIO35</w:t>
      </w:r>
      <w:r>
        <w:rPr>
          <w:rFonts w:eastAsia="Segoe UI"/>
          <w:color w:val="000000"/>
          <w:sz w:val="26"/>
          <w:szCs w:val="26"/>
          <w:shd w:val="clear" w:color="auto" w:fill="FFFFFF"/>
        </w:rPr>
        <w:t> of ESP32. Similarly, the output analog pin of SCT-013 Current Sensor is connected to </w:t>
      </w:r>
      <w:r>
        <w:rPr>
          <w:rStyle w:val="19"/>
          <w:rFonts w:eastAsia="Segoe UI"/>
          <w:b w:val="0"/>
          <w:color w:val="000000"/>
          <w:sz w:val="26"/>
          <w:szCs w:val="26"/>
          <w:shd w:val="clear" w:color="auto" w:fill="FFFFFF"/>
        </w:rPr>
        <w:t>GPIO34</w:t>
      </w:r>
      <w:r>
        <w:rPr>
          <w:rFonts w:eastAsia="Segoe UI"/>
          <w:b/>
          <w:color w:val="000000"/>
          <w:sz w:val="26"/>
          <w:szCs w:val="26"/>
          <w:shd w:val="clear" w:color="auto" w:fill="FFFFFF"/>
        </w:rPr>
        <w:t> </w:t>
      </w:r>
      <w:r>
        <w:rPr>
          <w:rFonts w:eastAsia="Segoe UI"/>
          <w:color w:val="000000"/>
          <w:sz w:val="26"/>
          <w:szCs w:val="26"/>
          <w:shd w:val="clear" w:color="auto" w:fill="FFFFFF"/>
        </w:rPr>
        <w:t>of ESP32.</w:t>
      </w:r>
    </w:p>
    <w:p>
      <w:pPr>
        <w:pStyle w:val="18"/>
        <w:shd w:val="clear" w:color="auto" w:fill="FFFFFF"/>
        <w:spacing w:beforeAutospacing="0" w:after="375" w:afterAutospacing="0" w:line="360" w:lineRule="auto"/>
        <w:rPr>
          <w:rFonts w:eastAsia="Segoe UI"/>
          <w:color w:val="000000"/>
          <w:sz w:val="26"/>
          <w:szCs w:val="26"/>
          <w:shd w:val="clear" w:color="auto" w:fill="FFFFFF"/>
        </w:rPr>
      </w:pPr>
      <w:r>
        <w:rPr>
          <w:rFonts w:eastAsia="Segoe UI"/>
          <w:color w:val="000000"/>
          <w:sz w:val="26"/>
          <w:szCs w:val="26"/>
          <w:shd w:val="clear" w:color="auto" w:fill="FFFFFF"/>
        </w:rPr>
        <w:t xml:space="preserve"> You need a two resistor of </w:t>
      </w:r>
      <w:r>
        <w:rPr>
          <w:rStyle w:val="19"/>
          <w:rFonts w:eastAsia="Segoe UI"/>
          <w:b w:val="0"/>
          <w:color w:val="000000"/>
          <w:sz w:val="26"/>
          <w:szCs w:val="26"/>
          <w:shd w:val="clear" w:color="auto" w:fill="FFFFFF"/>
        </w:rPr>
        <w:t>10K</w:t>
      </w:r>
      <w:r>
        <w:rPr>
          <w:rFonts w:eastAsia="Segoe UI"/>
          <w:color w:val="000000"/>
          <w:sz w:val="26"/>
          <w:szCs w:val="26"/>
          <w:shd w:val="clear" w:color="auto" w:fill="FFFFFF"/>
        </w:rPr>
        <w:t> &amp; a single resistor of </w:t>
      </w:r>
      <w:r>
        <w:rPr>
          <w:rStyle w:val="19"/>
          <w:rFonts w:eastAsia="Segoe UI"/>
          <w:b w:val="0"/>
          <w:color w:val="000000"/>
          <w:sz w:val="26"/>
          <w:szCs w:val="26"/>
          <w:shd w:val="clear" w:color="auto" w:fill="FFFFFF"/>
        </w:rPr>
        <w:t>100 ohms</w:t>
      </w:r>
      <w:r>
        <w:rPr>
          <w:rFonts w:eastAsia="Segoe UI"/>
          <w:color w:val="000000"/>
          <w:sz w:val="26"/>
          <w:szCs w:val="26"/>
          <w:shd w:val="clear" w:color="auto" w:fill="FFFFFF"/>
        </w:rPr>
        <w:t> connected along with a </w:t>
      </w:r>
      <w:r>
        <w:rPr>
          <w:rStyle w:val="19"/>
          <w:rFonts w:eastAsia="Segoe UI"/>
          <w:b w:val="0"/>
          <w:color w:val="000000"/>
          <w:sz w:val="26"/>
          <w:szCs w:val="26"/>
          <w:shd w:val="clear" w:color="auto" w:fill="FFFFFF"/>
        </w:rPr>
        <w:t>10uF</w:t>
      </w:r>
      <w:r>
        <w:rPr>
          <w:rFonts w:eastAsia="Segoe UI"/>
          <w:color w:val="000000"/>
          <w:sz w:val="26"/>
          <w:szCs w:val="26"/>
          <w:shd w:val="clear" w:color="auto" w:fill="FFFFFF"/>
        </w:rPr>
        <w:t> Capacitor. Apart from the circuit part, the AC wires where the current and voltage needs to measure are connected to the </w:t>
      </w:r>
      <w:r>
        <w:rPr>
          <w:rStyle w:val="19"/>
          <w:rFonts w:eastAsia="Segoe UI"/>
          <w:b w:val="0"/>
          <w:color w:val="000000"/>
          <w:sz w:val="26"/>
          <w:szCs w:val="26"/>
          <w:shd w:val="clear" w:color="auto" w:fill="FFFFFF"/>
        </w:rPr>
        <w:t>input AC Terminal</w:t>
      </w:r>
      <w:r>
        <w:rPr>
          <w:rFonts w:eastAsia="Segoe UI"/>
          <w:color w:val="000000"/>
          <w:sz w:val="26"/>
          <w:szCs w:val="26"/>
          <w:shd w:val="clear" w:color="auto" w:fill="FFFFFF"/>
        </w:rPr>
        <w:t xml:space="preserve"> of Voltage Sensor. </w:t>
      </w:r>
    </w:p>
    <w:p>
      <w:pPr>
        <w:pStyle w:val="18"/>
        <w:shd w:val="clear" w:color="auto" w:fill="FFFFFF"/>
        <w:spacing w:beforeAutospacing="0" w:after="375" w:afterAutospacing="0" w:line="360" w:lineRule="auto"/>
        <w:rPr>
          <w:rFonts w:eastAsia="Segoe UI"/>
          <w:color w:val="000000"/>
          <w:sz w:val="26"/>
          <w:szCs w:val="26"/>
          <w:shd w:val="clear" w:color="auto" w:fill="FFFFFF"/>
        </w:rPr>
      </w:pPr>
      <w:r>
        <w:rPr>
          <w:rFonts w:eastAsia="Segoe UI"/>
          <w:color w:val="000000"/>
          <w:sz w:val="26"/>
          <w:szCs w:val="26"/>
          <w:shd w:val="clear" w:color="auto" w:fill="FFFFFF"/>
        </w:rPr>
        <w:t>Similarly, the </w:t>
      </w:r>
      <w:r>
        <w:rPr>
          <w:rStyle w:val="19"/>
          <w:rFonts w:eastAsia="Segoe UI"/>
          <w:b w:val="0"/>
          <w:color w:val="000000"/>
          <w:sz w:val="26"/>
          <w:szCs w:val="26"/>
          <w:shd w:val="clear" w:color="auto" w:fill="FFFFFF"/>
        </w:rPr>
        <w:t>current sensor clip</w:t>
      </w:r>
      <w:r>
        <w:rPr>
          <w:rFonts w:eastAsia="Segoe UI"/>
          <w:color w:val="000000"/>
          <w:sz w:val="26"/>
          <w:szCs w:val="26"/>
          <w:shd w:val="clear" w:color="auto" w:fill="FFFFFF"/>
        </w:rPr>
        <w:t xml:space="preserve"> doesn’t have any connection and a single live wire or neutral wire is inserted inside the clip part as shown in the above circuit. </w:t>
      </w:r>
    </w:p>
    <w:p>
      <w:pPr>
        <w:pStyle w:val="18"/>
        <w:shd w:val="clear" w:color="auto" w:fill="FFFFFF"/>
        <w:spacing w:beforeAutospacing="0" w:after="375" w:afterAutospacing="0" w:line="360" w:lineRule="auto"/>
        <w:rPr>
          <w:rFonts w:eastAsia="Segoe UI"/>
          <w:color w:val="000000"/>
          <w:sz w:val="26"/>
          <w:szCs w:val="26"/>
          <w:shd w:val="clear" w:color="auto" w:fill="FFFFFF"/>
        </w:rPr>
      </w:pPr>
      <w:r>
        <w:rPr>
          <w:rFonts w:eastAsia="Segoe UI"/>
          <w:color w:val="000000"/>
          <w:sz w:val="26"/>
          <w:szCs w:val="26"/>
          <w:shd w:val="clear" w:color="auto" w:fill="FFFFFF"/>
        </w:rPr>
        <w:t>The </w:t>
      </w:r>
      <w:r>
        <w:rPr>
          <w:rStyle w:val="19"/>
          <w:rFonts w:eastAsia="Segoe UI"/>
          <w:color w:val="000000"/>
          <w:sz w:val="26"/>
          <w:szCs w:val="26"/>
          <w:shd w:val="clear" w:color="auto" w:fill="FFFFFF"/>
        </w:rPr>
        <w:t>16x2 LCD</w:t>
      </w:r>
      <w:r>
        <w:rPr>
          <w:rFonts w:eastAsia="Segoe UI"/>
          <w:color w:val="000000"/>
          <w:sz w:val="26"/>
          <w:szCs w:val="26"/>
          <w:shd w:val="clear" w:color="auto" w:fill="FFFFFF"/>
        </w:rPr>
        <w:t> used in this project is optional. There is no need to connect the LCD as we will be monitoring the ESP32/SCT-013 ZMPT101B/ Energy Meter Data on Blynk Application. In case you want to connect the LCD, you need so many connections. Connect the pin numbers </w:t>
      </w:r>
      <w:r>
        <w:rPr>
          <w:rStyle w:val="19"/>
          <w:rFonts w:eastAsia="Segoe UI"/>
          <w:b w:val="0"/>
          <w:color w:val="000000"/>
          <w:sz w:val="26"/>
          <w:szCs w:val="26"/>
          <w:shd w:val="clear" w:color="auto" w:fill="FFFFFF"/>
        </w:rPr>
        <w:t>4</w:t>
      </w:r>
      <w:r>
        <w:rPr>
          <w:rStyle w:val="19"/>
          <w:rFonts w:eastAsia="Segoe UI"/>
          <w:color w:val="000000"/>
          <w:sz w:val="26"/>
          <w:szCs w:val="26"/>
          <w:shd w:val="clear" w:color="auto" w:fill="FFFFFF"/>
        </w:rPr>
        <w:t xml:space="preserve">, </w:t>
      </w:r>
      <w:r>
        <w:rPr>
          <w:rStyle w:val="19"/>
          <w:rFonts w:eastAsia="Segoe UI"/>
          <w:b w:val="0"/>
          <w:color w:val="000000"/>
          <w:sz w:val="26"/>
          <w:szCs w:val="26"/>
          <w:shd w:val="clear" w:color="auto" w:fill="FFFFFF"/>
        </w:rPr>
        <w:t>6</w:t>
      </w:r>
      <w:r>
        <w:rPr>
          <w:rStyle w:val="19"/>
          <w:rFonts w:eastAsia="Segoe UI"/>
          <w:color w:val="000000"/>
          <w:sz w:val="26"/>
          <w:szCs w:val="26"/>
          <w:shd w:val="clear" w:color="auto" w:fill="FFFFFF"/>
        </w:rPr>
        <w:t xml:space="preserve">, </w:t>
      </w:r>
      <w:r>
        <w:rPr>
          <w:rStyle w:val="19"/>
          <w:rFonts w:eastAsia="Segoe UI"/>
          <w:b w:val="0"/>
          <w:color w:val="000000"/>
          <w:sz w:val="26"/>
          <w:szCs w:val="26"/>
          <w:shd w:val="clear" w:color="auto" w:fill="FFFFFF"/>
        </w:rPr>
        <w:t>11, 12, 13, 14</w:t>
      </w:r>
      <w:r>
        <w:rPr>
          <w:rFonts w:eastAsia="Segoe UI"/>
          <w:color w:val="000000"/>
          <w:sz w:val="26"/>
          <w:szCs w:val="26"/>
          <w:shd w:val="clear" w:color="auto" w:fill="FFFFFF"/>
        </w:rPr>
        <w:t> of LCD to ESP32 </w:t>
      </w:r>
      <w:r>
        <w:rPr>
          <w:rStyle w:val="19"/>
          <w:rFonts w:eastAsia="Segoe UI"/>
          <w:b w:val="0"/>
          <w:color w:val="000000"/>
          <w:sz w:val="26"/>
          <w:szCs w:val="26"/>
          <w:shd w:val="clear" w:color="auto" w:fill="FFFFFF"/>
        </w:rPr>
        <w:t>D13, D12, D14, D27, D26, D25</w:t>
      </w:r>
      <w:r>
        <w:rPr>
          <w:rFonts w:eastAsia="Segoe UI"/>
          <w:color w:val="000000"/>
          <w:sz w:val="26"/>
          <w:szCs w:val="26"/>
          <w:shd w:val="clear" w:color="auto" w:fill="FFFFFF"/>
        </w:rPr>
        <w:t> pins. Also connect the LCD </w:t>
      </w:r>
      <w:r>
        <w:rPr>
          <w:rStyle w:val="19"/>
          <w:rFonts w:eastAsia="Segoe UI"/>
          <w:b w:val="0"/>
          <w:color w:val="000000"/>
          <w:sz w:val="26"/>
          <w:szCs w:val="26"/>
          <w:shd w:val="clear" w:color="auto" w:fill="FFFFFF"/>
        </w:rPr>
        <w:t>1, 5, 16</w:t>
      </w:r>
      <w:r>
        <w:rPr>
          <w:rFonts w:eastAsia="Segoe UI"/>
          <w:color w:val="000000"/>
          <w:sz w:val="26"/>
          <w:szCs w:val="26"/>
          <w:shd w:val="clear" w:color="auto" w:fill="FFFFFF"/>
        </w:rPr>
        <w:t> Pin to GND &amp; </w:t>
      </w:r>
      <w:r>
        <w:rPr>
          <w:rStyle w:val="19"/>
          <w:rFonts w:eastAsia="Segoe UI"/>
          <w:b w:val="0"/>
          <w:color w:val="000000"/>
          <w:sz w:val="26"/>
          <w:szCs w:val="26"/>
          <w:shd w:val="clear" w:color="auto" w:fill="FFFFFF"/>
        </w:rPr>
        <w:t>2, 15</w:t>
      </w:r>
      <w:r>
        <w:rPr>
          <w:rFonts w:eastAsia="Segoe UI"/>
          <w:color w:val="000000"/>
          <w:sz w:val="26"/>
          <w:szCs w:val="26"/>
          <w:shd w:val="clear" w:color="auto" w:fill="FFFFFF"/>
        </w:rPr>
        <w:t> Pin to 5V VCC. Use a </w:t>
      </w:r>
      <w:r>
        <w:rPr>
          <w:rStyle w:val="19"/>
          <w:rFonts w:eastAsia="Segoe UI"/>
          <w:b w:val="0"/>
          <w:color w:val="000000"/>
          <w:sz w:val="26"/>
          <w:szCs w:val="26"/>
          <w:shd w:val="clear" w:color="auto" w:fill="FFFFFF"/>
        </w:rPr>
        <w:t>10K Potentiometer</w:t>
      </w:r>
      <w:r>
        <w:rPr>
          <w:rFonts w:eastAsia="Segoe UI"/>
          <w:color w:val="000000"/>
          <w:sz w:val="26"/>
          <w:szCs w:val="26"/>
          <w:shd w:val="clear" w:color="auto" w:fill="FFFFFF"/>
        </w:rPr>
        <w:t> at Pin 3 of LCD to adjust the LCD Contrast</w:t>
      </w: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line="360" w:lineRule="auto"/>
        <w:rPr>
          <w:rFonts w:eastAsia="Segoe UI"/>
          <w:color w:val="000000"/>
          <w:shd w:val="clear" w:color="auto" w:fill="FFFFFF"/>
          <w:lang w:val="en-IN"/>
        </w:rPr>
      </w:pPr>
    </w:p>
    <w:p>
      <w:pPr>
        <w:pStyle w:val="18"/>
        <w:shd w:val="clear" w:color="auto" w:fill="FFFFFF"/>
        <w:spacing w:beforeAutospacing="0" w:after="375" w:afterAutospacing="0"/>
        <w:jc w:val="center"/>
        <w:rPr>
          <w:rFonts w:eastAsia="Segoe UI"/>
          <w:b/>
          <w:bCs/>
          <w:color w:val="000000"/>
          <w:sz w:val="32"/>
          <w:szCs w:val="32"/>
          <w:shd w:val="clear" w:color="auto" w:fill="FFFFFF"/>
          <w:lang w:val="en-IN"/>
        </w:rPr>
      </w:pPr>
      <w:r>
        <w:rPr>
          <w:rFonts w:eastAsia="Segoe UI"/>
          <w:b/>
          <w:bCs/>
          <w:color w:val="000000"/>
          <w:sz w:val="32"/>
          <w:szCs w:val="32"/>
          <w:shd w:val="clear" w:color="auto" w:fill="FFFFFF"/>
          <w:lang w:val="en-IN"/>
        </w:rPr>
        <w:t>CHAPTER-04</w:t>
      </w:r>
    </w:p>
    <w:p>
      <w:pPr>
        <w:pStyle w:val="18"/>
        <w:shd w:val="clear" w:color="auto" w:fill="FFFFFF"/>
        <w:spacing w:beforeAutospacing="0" w:after="375" w:afterAutospacing="0"/>
        <w:jc w:val="center"/>
        <w:rPr>
          <w:rFonts w:eastAsia="Segoe UI"/>
          <w:b/>
          <w:bCs/>
          <w:color w:val="000000"/>
          <w:sz w:val="32"/>
          <w:szCs w:val="32"/>
          <w:shd w:val="clear" w:color="auto" w:fill="FFFFFF"/>
          <w:lang w:val="en-IN"/>
        </w:rPr>
      </w:pPr>
      <w:r>
        <w:rPr>
          <w:rFonts w:eastAsia="Segoe UI"/>
          <w:b/>
          <w:bCs/>
          <w:color w:val="000000"/>
          <w:sz w:val="32"/>
          <w:szCs w:val="32"/>
          <w:shd w:val="clear" w:color="auto" w:fill="FFFFFF"/>
          <w:lang w:val="en-IN"/>
        </w:rPr>
        <w:t>IMPLEMENTATION</w:t>
      </w:r>
    </w:p>
    <w:p>
      <w:pPr>
        <w:pStyle w:val="18"/>
        <w:shd w:val="clear" w:color="auto" w:fill="FFFFFF"/>
        <w:spacing w:beforeAutospacing="0" w:after="375" w:afterAutospacing="0" w:line="360" w:lineRule="auto"/>
        <w:rPr>
          <w:rFonts w:eastAsia="Segoe UI"/>
          <w:b/>
          <w:bCs/>
          <w:color w:val="000000"/>
          <w:sz w:val="30"/>
          <w:szCs w:val="30"/>
          <w:shd w:val="clear" w:color="auto" w:fill="FFFFFF"/>
          <w:lang w:val="en-IN"/>
        </w:rPr>
      </w:pPr>
      <w:r>
        <w:rPr>
          <w:rFonts w:eastAsia="Segoe UI"/>
          <w:b/>
          <w:bCs/>
          <w:color w:val="000000"/>
          <w:sz w:val="30"/>
          <w:szCs w:val="30"/>
          <w:shd w:val="clear" w:color="auto" w:fill="FFFFFF"/>
          <w:lang w:val="en-IN"/>
        </w:rPr>
        <w:t xml:space="preserve">4.1 </w:t>
      </w:r>
      <w:r>
        <w:rPr>
          <w:rFonts w:eastAsia="Times New Roman"/>
          <w:b/>
          <w:bCs/>
          <w:sz w:val="30"/>
          <w:szCs w:val="30"/>
        </w:rPr>
        <w:t>Arduino IDE Definition</w:t>
      </w:r>
      <w:r>
        <w:rPr>
          <w:rFonts w:eastAsia="Segoe UI"/>
          <w:b/>
          <w:bCs/>
          <w:color w:val="000000"/>
          <w:sz w:val="30"/>
          <w:szCs w:val="30"/>
          <w:shd w:val="clear" w:color="auto" w:fill="FFFFFF"/>
          <w:lang w:val="en-IN"/>
        </w:rPr>
        <w:t xml:space="preserve">: </w:t>
      </w:r>
    </w:p>
    <w:p>
      <w:pPr>
        <w:pStyle w:val="18"/>
        <w:shd w:val="clear" w:color="auto" w:fill="FFFFFF"/>
        <w:spacing w:beforeAutospacing="0" w:after="375" w:afterAutospacing="0" w:line="360" w:lineRule="auto"/>
        <w:rPr>
          <w:rFonts w:eastAsia="Verdana"/>
          <w:color w:val="000000"/>
          <w:spacing w:val="2"/>
          <w:sz w:val="26"/>
          <w:szCs w:val="26"/>
          <w:shd w:val="clear" w:color="auto" w:fill="FFFFFF"/>
        </w:rPr>
      </w:pPr>
      <w:r>
        <w:rPr>
          <w:rFonts w:eastAsia="Verdana"/>
          <w:color w:val="000000"/>
          <w:spacing w:val="2"/>
          <w:sz w:val="26"/>
          <w:szCs w:val="26"/>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pPr>
        <w:pStyle w:val="18"/>
        <w:shd w:val="clear" w:color="auto" w:fill="FFFFFF"/>
        <w:spacing w:beforeAutospacing="0" w:after="375" w:afterAutospacing="0" w:line="360" w:lineRule="auto"/>
        <w:rPr>
          <w:rFonts w:eastAsia="Times New Roman"/>
          <w:b/>
          <w:bCs/>
          <w:sz w:val="30"/>
          <w:szCs w:val="30"/>
          <w:lang w:val="en-IN"/>
        </w:rPr>
      </w:pPr>
      <w:r>
        <w:rPr>
          <w:rFonts w:eastAsia="Verdana"/>
          <w:b/>
          <w:bCs/>
          <w:color w:val="000000"/>
          <w:spacing w:val="2"/>
          <w:sz w:val="30"/>
          <w:szCs w:val="30"/>
          <w:shd w:val="clear" w:color="auto" w:fill="FFFFFF"/>
          <w:lang w:val="en-IN"/>
        </w:rPr>
        <w:t xml:space="preserve">4.2 </w:t>
      </w:r>
      <w:r>
        <w:rPr>
          <w:rFonts w:eastAsia="Times New Roman"/>
          <w:b/>
          <w:bCs/>
          <w:sz w:val="30"/>
          <w:szCs w:val="30"/>
        </w:rPr>
        <w:t>How to Get Arduino IDE</w:t>
      </w:r>
      <w:r>
        <w:rPr>
          <w:rFonts w:eastAsia="Times New Roman"/>
          <w:b/>
          <w:bCs/>
          <w:sz w:val="30"/>
          <w:szCs w:val="30"/>
          <w:lang w:val="en-IN"/>
        </w:rPr>
        <w:t xml:space="preserve"> :</w:t>
      </w:r>
    </w:p>
    <w:p>
      <w:pPr>
        <w:pStyle w:val="18"/>
        <w:shd w:val="clear" w:color="auto" w:fill="FFFFFF"/>
        <w:spacing w:beforeAutospacing="0" w:after="375" w:afterAutospacing="0" w:line="360" w:lineRule="auto"/>
        <w:rPr>
          <w:rFonts w:eastAsia="Adobe Song Std L"/>
          <w:sz w:val="26"/>
          <w:szCs w:val="26"/>
        </w:rPr>
      </w:pPr>
      <w:r>
        <w:rPr>
          <w:rFonts w:eastAsia="Adobe Song Std L"/>
          <w:sz w:val="26"/>
          <w:szCs w:val="26"/>
        </w:rPr>
        <w:t>You can download the IDE from the official </w:t>
      </w:r>
      <w:r>
        <w:fldChar w:fldCharType="begin"/>
      </w:r>
      <w:r>
        <w:instrText xml:space="preserve"> HYPERLINK "https://www.arduino.cc/en/Main/Software" \t "https://www.digikey.in/en/maker/blogs/2018/_blank" </w:instrText>
      </w:r>
      <w:r>
        <w:fldChar w:fldCharType="separate"/>
      </w:r>
      <w:r>
        <w:rPr>
          <w:rStyle w:val="17"/>
          <w:rFonts w:eastAsia="Adobe Song Std L"/>
          <w:sz w:val="26"/>
          <w:szCs w:val="26"/>
        </w:rPr>
        <w:t>Arduino website</w:t>
      </w:r>
      <w:r>
        <w:rPr>
          <w:rStyle w:val="17"/>
          <w:rFonts w:eastAsia="Adobe Song Std L"/>
          <w:sz w:val="26"/>
          <w:szCs w:val="26"/>
        </w:rPr>
        <w:fldChar w:fldCharType="end"/>
      </w:r>
      <w:r>
        <w:rPr>
          <w:rFonts w:eastAsia="Adobe Song Std L"/>
          <w:sz w:val="26"/>
          <w:szCs w:val="26"/>
        </w:rPr>
        <w:t>. Since the Arduino uses a USB to serial converter (which allow it to communicate with the host computer), the Arduino board is compatible with most computers that have a USB port. Of course, you will need the IDE first. Luckily, the Arduino designers have released multiple versions of the IDE for different operating systems, including Windows, Mac, and Linux. In this tutorial, we will use Window 10, so ensure that you download the correct version of the IDE if you do not have Windows 10.</w:t>
      </w:r>
    </w:p>
    <w:p>
      <w:pPr>
        <w:pStyle w:val="18"/>
        <w:jc w:val="center"/>
        <w:rPr>
          <w:rFonts w:ascii="Arial" w:hAnsi="Arial" w:eastAsia="Arial" w:cs="Arial"/>
          <w:sz w:val="21"/>
          <w:szCs w:val="21"/>
        </w:rPr>
      </w:pPr>
      <w:r>
        <w:rPr>
          <w:rFonts w:ascii="Arial" w:hAnsi="Arial" w:eastAsia="Arial" w:cs="Arial"/>
          <w:sz w:val="21"/>
          <w:szCs w:val="21"/>
          <w:lang w:val="en-IN" w:eastAsia="en-IN"/>
        </w:rPr>
        <w:drawing>
          <wp:inline distT="0" distB="0" distL="114300" distR="114300">
            <wp:extent cx="5503545" cy="2727325"/>
            <wp:effectExtent l="0" t="0" r="1905" b="15875"/>
            <wp:docPr id="9" name="Picture 3" descr="Download the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Download the Arduino IDE"/>
                    <pic:cNvPicPr>
                      <a:picLocks noChangeAspect="1"/>
                    </pic:cNvPicPr>
                  </pic:nvPicPr>
                  <pic:blipFill>
                    <a:blip r:embed="rId13"/>
                    <a:stretch>
                      <a:fillRect/>
                    </a:stretch>
                  </pic:blipFill>
                  <pic:spPr>
                    <a:xfrm>
                      <a:off x="0" y="0"/>
                      <a:ext cx="5503545" cy="2727325"/>
                    </a:xfrm>
                    <a:prstGeom prst="rect">
                      <a:avLst/>
                    </a:prstGeom>
                    <a:noFill/>
                    <a:ln w="9525">
                      <a:noFill/>
                    </a:ln>
                  </pic:spPr>
                </pic:pic>
              </a:graphicData>
            </a:graphic>
          </wp:inline>
        </w:drawing>
      </w:r>
    </w:p>
    <w:p>
      <w:pPr>
        <w:pStyle w:val="18"/>
        <w:jc w:val="center"/>
        <w:rPr>
          <w:rFonts w:ascii="Arial" w:hAnsi="Arial" w:eastAsia="Arial" w:cs="Arial"/>
          <w:sz w:val="21"/>
          <w:szCs w:val="21"/>
        </w:rPr>
      </w:pPr>
    </w:p>
    <w:p>
      <w:pPr>
        <w:pStyle w:val="18"/>
        <w:rPr>
          <w:rFonts w:eastAsia="Arial"/>
          <w:sz w:val="26"/>
          <w:szCs w:val="26"/>
        </w:rPr>
      </w:pPr>
      <w:r>
        <w:rPr>
          <w:rFonts w:eastAsia="Arial"/>
          <w:sz w:val="26"/>
          <w:szCs w:val="26"/>
        </w:rPr>
        <w:t>Next, you’ll need to connect the Ardunio UNO broad to the computer. This is done  via a USB B connection. Thanks to the wonderful world of USB, we do not need to provide power to the Arduino , as the USB provides 5V up to 2A.</w:t>
      </w:r>
    </w:p>
    <w:p>
      <w:pPr>
        <w:pStyle w:val="18"/>
        <w:rPr>
          <w:rFonts w:eastAsia="Arial"/>
          <w:sz w:val="26"/>
          <w:szCs w:val="26"/>
        </w:rPr>
      </w:pPr>
    </w:p>
    <w:p>
      <w:pPr>
        <w:pStyle w:val="18"/>
        <w:shd w:val="clear" w:color="auto" w:fill="FFFFFF"/>
        <w:spacing w:beforeAutospacing="0" w:after="375" w:afterAutospacing="0" w:line="360" w:lineRule="auto"/>
        <w:jc w:val="center"/>
        <w:rPr>
          <w:rFonts w:eastAsia="Times New Roman"/>
          <w:b/>
          <w:bCs/>
          <w:sz w:val="30"/>
          <w:szCs w:val="30"/>
          <w:lang w:val="en-IN"/>
        </w:rPr>
      </w:pPr>
      <w:r>
        <w:rPr>
          <w:lang w:val="en-IN" w:eastAsia="en-IN"/>
        </w:rPr>
        <w:drawing>
          <wp:inline distT="0" distB="0" distL="0" distR="0">
            <wp:extent cx="5502275" cy="5274945"/>
            <wp:effectExtent l="0" t="0" r="0" b="0"/>
            <wp:docPr id="5" name="Picture 4" descr="Finding the device manager option in Windows 10"/>
            <wp:cNvGraphicFramePr/>
            <a:graphic xmlns:a="http://schemas.openxmlformats.org/drawingml/2006/main">
              <a:graphicData uri="http://schemas.openxmlformats.org/drawingml/2006/picture">
                <pic:pic xmlns:pic="http://schemas.openxmlformats.org/drawingml/2006/picture">
                  <pic:nvPicPr>
                    <pic:cNvPr id="5" name="Picture 4" descr="Finding the device manager option in Windows 10"/>
                    <pic:cNvPicPr/>
                  </pic:nvPicPr>
                  <pic:blipFill>
                    <a:blip r:embed="rId14"/>
                    <a:stretch>
                      <a:fillRect/>
                    </a:stretch>
                  </pic:blipFill>
                  <pic:spPr>
                    <a:xfrm>
                      <a:off x="0" y="0"/>
                      <a:ext cx="5506085" cy="5278706"/>
                    </a:xfrm>
                    <a:prstGeom prst="rect">
                      <a:avLst/>
                    </a:prstGeom>
                    <a:noFill/>
                    <a:ln w="9525">
                      <a:noFill/>
                    </a:ln>
                  </pic:spPr>
                </pic:pic>
              </a:graphicData>
            </a:graphic>
          </wp:inline>
        </w:drawing>
      </w:r>
    </w:p>
    <w:p>
      <w:pPr>
        <w:pStyle w:val="18"/>
        <w:spacing w:line="360" w:lineRule="auto"/>
        <w:rPr>
          <w:rFonts w:eastAsia="Arial"/>
          <w:sz w:val="26"/>
          <w:szCs w:val="26"/>
        </w:rPr>
      </w:pPr>
      <w:r>
        <w:rPr>
          <w:rFonts w:eastAsia="Arial"/>
          <w:sz w:val="26"/>
          <w:szCs w:val="26"/>
        </w:rPr>
        <w:t>In the Device Manager window, look for a device under “Ports (COM &amp; LPT)”, and chances are the Arduino will be the only device on the list. In my Device Manager, the Arduino shows up as COM7 (I know this because CH340 is in the device name).</w:t>
      </w:r>
    </w:p>
    <w:p>
      <w:pPr>
        <w:pStyle w:val="18"/>
        <w:rPr>
          <w:rFonts w:eastAsia="Arial"/>
          <w:sz w:val="26"/>
          <w:szCs w:val="26"/>
        </w:rPr>
      </w:pPr>
    </w:p>
    <w:p>
      <w:pPr>
        <w:pStyle w:val="4"/>
        <w:spacing w:after="0"/>
        <w:rPr>
          <w:rFonts w:eastAsia="Arial"/>
        </w:rPr>
      </w:pPr>
    </w:p>
    <w:p>
      <w:pPr>
        <w:pStyle w:val="18"/>
        <w:jc w:val="center"/>
        <w:rPr>
          <w:rFonts w:ascii="Arial" w:hAnsi="Arial" w:eastAsia="Arial" w:cs="Arial"/>
          <w:sz w:val="21"/>
          <w:szCs w:val="21"/>
        </w:rPr>
      </w:pPr>
      <w:r>
        <w:rPr>
          <w:rFonts w:ascii="Arial" w:hAnsi="Arial" w:eastAsia="Arial" w:cs="Arial"/>
          <w:sz w:val="21"/>
          <w:szCs w:val="21"/>
          <w:lang w:val="en-IN" w:eastAsia="en-IN"/>
        </w:rPr>
        <w:drawing>
          <wp:inline distT="0" distB="0" distL="114300" distR="114300">
            <wp:extent cx="4486910" cy="2400300"/>
            <wp:effectExtent l="0" t="0" r="8890" b="0"/>
            <wp:docPr id="7" name="Picture 6" descr="If the Arduino is not recognized, update th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f the Arduino is not recognized, update the driver"/>
                    <pic:cNvPicPr>
                      <a:picLocks noChangeAspect="1"/>
                    </pic:cNvPicPr>
                  </pic:nvPicPr>
                  <pic:blipFill>
                    <a:blip r:embed="rId15"/>
                    <a:stretch>
                      <a:fillRect/>
                    </a:stretch>
                  </pic:blipFill>
                  <pic:spPr>
                    <a:xfrm>
                      <a:off x="0" y="0"/>
                      <a:ext cx="4486910" cy="2400300"/>
                    </a:xfrm>
                    <a:prstGeom prst="rect">
                      <a:avLst/>
                    </a:prstGeom>
                    <a:noFill/>
                    <a:ln w="9525">
                      <a:noFill/>
                    </a:ln>
                  </pic:spPr>
                </pic:pic>
              </a:graphicData>
            </a:graphic>
          </wp:inline>
        </w:drawing>
      </w:r>
    </w:p>
    <w:p>
      <w:pPr>
        <w:pStyle w:val="18"/>
        <w:jc w:val="center"/>
        <w:rPr>
          <w:rFonts w:ascii="Arial" w:hAnsi="Arial" w:eastAsia="Arial" w:cs="Arial"/>
          <w:sz w:val="21"/>
          <w:szCs w:val="21"/>
        </w:rPr>
      </w:pPr>
      <w:r>
        <w:rPr>
          <w:rFonts w:ascii="Arial" w:hAnsi="Arial" w:eastAsia="Arial" w:cs="Arial"/>
          <w:sz w:val="21"/>
          <w:szCs w:val="21"/>
          <w:lang w:val="en-IN" w:eastAsia="en-IN"/>
        </w:rPr>
        <w:drawing>
          <wp:inline distT="0" distB="0" distL="114300" distR="114300">
            <wp:extent cx="5400675" cy="2106295"/>
            <wp:effectExtent l="0" t="0" r="9525" b="8255"/>
            <wp:docPr id="3" name="Picture 7" descr="In the window that appears, click “Search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n the window that appears, click “Search automatically”."/>
                    <pic:cNvPicPr>
                      <a:picLocks noChangeAspect="1"/>
                    </pic:cNvPicPr>
                  </pic:nvPicPr>
                  <pic:blipFill>
                    <a:blip r:embed="rId16"/>
                    <a:stretch>
                      <a:fillRect/>
                    </a:stretch>
                  </pic:blipFill>
                  <pic:spPr>
                    <a:xfrm>
                      <a:off x="0" y="0"/>
                      <a:ext cx="5400675" cy="2106295"/>
                    </a:xfrm>
                    <a:prstGeom prst="rect">
                      <a:avLst/>
                    </a:prstGeom>
                    <a:noFill/>
                    <a:ln w="9525">
                      <a:noFill/>
                    </a:ln>
                  </pic:spPr>
                </pic:pic>
              </a:graphicData>
            </a:graphic>
          </wp:inline>
        </w:drawing>
      </w:r>
    </w:p>
    <w:p>
      <w:pPr>
        <w:pStyle w:val="18"/>
        <w:spacing w:line="360" w:lineRule="auto"/>
        <w:rPr>
          <w:rFonts w:eastAsia="Arial"/>
          <w:sz w:val="26"/>
          <w:szCs w:val="26"/>
        </w:rPr>
      </w:pPr>
      <w:r>
        <w:rPr>
          <w:rFonts w:eastAsia="Arial"/>
          <w:sz w:val="26"/>
          <w:szCs w:val="26"/>
        </w:rPr>
        <w:t>Windows can be a real pain sometimes with COM ports, as it can magically change their numbers between connections. In other words, one day, your Arduino may be on port 7 (as shown here), but then on other days, Windows may shift it to a different port number. As I understand it, this happens when you connect other COM ports to your system (which I do frequently).So, if you can’t find your Arduino on the port that you usually use, just go to your Device Manager and check what port it’s actually on and, if necessary, update your driver.</w:t>
      </w:r>
    </w:p>
    <w:p>
      <w:pPr>
        <w:pStyle w:val="4"/>
        <w:spacing w:after="0"/>
        <w:rPr>
          <w:rFonts w:eastAsia="Arial"/>
          <w:b w:val="0"/>
          <w:sz w:val="26"/>
          <w:szCs w:val="26"/>
        </w:rPr>
      </w:pPr>
      <w:r>
        <w:rPr>
          <w:rFonts w:eastAsia="Arial"/>
          <w:b w:val="0"/>
          <w:sz w:val="26"/>
          <w:szCs w:val="26"/>
        </w:rPr>
        <w:t>Configure the IDE</w:t>
      </w:r>
    </w:p>
    <w:p>
      <w:pPr>
        <w:pStyle w:val="18"/>
        <w:spacing w:line="360" w:lineRule="auto"/>
        <w:ind w:firstLine="1040" w:firstLineChars="400"/>
        <w:rPr>
          <w:rFonts w:eastAsia="Arial"/>
          <w:sz w:val="26"/>
          <w:szCs w:val="26"/>
          <w:lang w:val="en-IN"/>
        </w:rPr>
      </w:pPr>
      <w:r>
        <w:rPr>
          <w:rFonts w:eastAsia="Arial"/>
          <w:sz w:val="26"/>
          <w:szCs w:val="26"/>
        </w:rPr>
        <w:t>Now that we have determined the COM port that the Arduino is on, it’s time to load the Arduino IDE and configure it to use the same device and port. Start by loading the IDE. Once it’s loaded, navigate to Tools &gt; Board &gt; Arduino Uno. However, if you are using a different board (i.e., not the Arduino Uno), you must select the proper board</w:t>
      </w:r>
      <w:r>
        <w:rPr>
          <w:rFonts w:eastAsia="Arial"/>
          <w:sz w:val="26"/>
          <w:szCs w:val="26"/>
          <w:lang w:val="en-IN"/>
        </w:rPr>
        <w:t>.</w:t>
      </w:r>
    </w:p>
    <w:p>
      <w:pPr>
        <w:pStyle w:val="18"/>
        <w:spacing w:line="360" w:lineRule="auto"/>
        <w:ind w:firstLine="1040" w:firstLineChars="400"/>
        <w:rPr>
          <w:rFonts w:eastAsia="Arial"/>
          <w:sz w:val="26"/>
          <w:szCs w:val="26"/>
          <w:lang w:val="en-IN"/>
        </w:rPr>
      </w:pPr>
      <w:r>
        <w:rPr>
          <w:rFonts w:eastAsia="Helvetica"/>
          <w:color w:val="3A3A3A"/>
          <w:sz w:val="26"/>
          <w:szCs w:val="26"/>
          <w:shd w:val="clear" w:color="auto" w:fill="FFFFFF"/>
        </w:rPr>
        <w:t>In your Arduino IDE, go to </w:t>
      </w:r>
      <w:r>
        <w:rPr>
          <w:rStyle w:val="19"/>
          <w:rFonts w:eastAsia="Helvetica"/>
          <w:color w:val="3A3A3A"/>
          <w:sz w:val="26"/>
          <w:szCs w:val="26"/>
          <w:shd w:val="clear" w:color="auto" w:fill="FFFFFF"/>
        </w:rPr>
        <w:t>File</w:t>
      </w:r>
      <w:r>
        <w:rPr>
          <w:rFonts w:eastAsia="Helvetica"/>
          <w:color w:val="3A3A3A"/>
          <w:sz w:val="26"/>
          <w:szCs w:val="26"/>
          <w:shd w:val="clear" w:color="auto" w:fill="FFFFFF"/>
        </w:rPr>
        <w:t>&gt; </w:t>
      </w:r>
      <w:r>
        <w:rPr>
          <w:rStyle w:val="19"/>
          <w:rFonts w:eastAsia="Helvetica"/>
          <w:color w:val="3A3A3A"/>
          <w:sz w:val="26"/>
          <w:szCs w:val="26"/>
          <w:shd w:val="clear" w:color="auto" w:fill="FFFFFF"/>
        </w:rPr>
        <w:t>Preferences</w:t>
      </w:r>
    </w:p>
    <w:p>
      <w:pPr>
        <w:pStyle w:val="18"/>
        <w:spacing w:line="360" w:lineRule="auto"/>
        <w:ind w:firstLine="960" w:firstLineChars="400"/>
        <w:jc w:val="center"/>
        <w:rPr>
          <w:rFonts w:eastAsia="Arial"/>
          <w:lang w:val="en-IN"/>
        </w:rPr>
      </w:pPr>
      <w:r>
        <w:rPr>
          <w:rFonts w:ascii="SimSun" w:hAnsi="SimSun" w:cs="SimSun"/>
          <w:lang w:val="en-IN" w:eastAsia="en-IN"/>
        </w:rPr>
        <w:drawing>
          <wp:inline distT="0" distB="0" distL="114300" distR="114300">
            <wp:extent cx="1866900" cy="249555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7"/>
                    <a:stretch>
                      <a:fillRect/>
                    </a:stretch>
                  </pic:blipFill>
                  <pic:spPr>
                    <a:xfrm>
                      <a:off x="0" y="0"/>
                      <a:ext cx="1866900" cy="2495550"/>
                    </a:xfrm>
                    <a:prstGeom prst="rect">
                      <a:avLst/>
                    </a:prstGeom>
                    <a:noFill/>
                    <a:ln w="9525">
                      <a:noFill/>
                    </a:ln>
                  </pic:spPr>
                </pic:pic>
              </a:graphicData>
            </a:graphic>
          </wp:inline>
        </w:drawing>
      </w:r>
    </w:p>
    <w:p>
      <w:pPr>
        <w:pStyle w:val="18"/>
        <w:shd w:val="clear" w:color="auto" w:fill="FFFFFF"/>
        <w:spacing w:beforeAutospacing="0" w:after="294" w:afterAutospacing="0" w:line="360" w:lineRule="auto"/>
        <w:rPr>
          <w:rFonts w:eastAsia="Helvetica"/>
          <w:color w:val="3A3A3A"/>
          <w:sz w:val="26"/>
          <w:szCs w:val="26"/>
        </w:rPr>
      </w:pPr>
      <w:r>
        <w:rPr>
          <w:rFonts w:eastAsia="Helvetica"/>
          <w:color w:val="3A3A3A"/>
          <w:sz w:val="26"/>
          <w:szCs w:val="26"/>
          <w:shd w:val="clear" w:color="auto" w:fill="FFFFFF"/>
        </w:rPr>
        <w:t>Enter the following into the “Additional Board Manager URLs” field:</w:t>
      </w:r>
    </w:p>
    <w:p>
      <w:pPr>
        <w:pStyle w:val="16"/>
        <w:spacing w:after="315" w:line="360" w:lineRule="auto"/>
        <w:rPr>
          <w:rFonts w:hint="default" w:ascii="Times New Roman" w:hAnsi="Times New Roman" w:eastAsia="Consolas"/>
          <w:color w:val="3A3A3A"/>
          <w:sz w:val="26"/>
          <w:szCs w:val="26"/>
        </w:rPr>
      </w:pPr>
      <w:r>
        <w:rPr>
          <w:rFonts w:hint="default" w:ascii="Times New Roman" w:hAnsi="Times New Roman" w:eastAsia="Consolas"/>
          <w:color w:val="3A3A3A"/>
          <w:sz w:val="26"/>
          <w:szCs w:val="26"/>
        </w:rPr>
        <w:t>https://raw.githubusercontent.com/espressif/arduino-esp32/gh-pages/package_esp32_index.json</w:t>
      </w:r>
    </w:p>
    <w:p>
      <w:pPr>
        <w:pStyle w:val="18"/>
        <w:shd w:val="clear" w:color="auto" w:fill="FFFFFF"/>
        <w:spacing w:beforeAutospacing="0" w:after="294" w:afterAutospacing="0" w:line="360" w:lineRule="auto"/>
        <w:rPr>
          <w:rFonts w:eastAsia="Helvetica"/>
          <w:color w:val="3A3A3A"/>
          <w:sz w:val="26"/>
          <w:szCs w:val="26"/>
        </w:rPr>
      </w:pPr>
      <w:r>
        <w:rPr>
          <w:rFonts w:eastAsia="Helvetica"/>
          <w:color w:val="3A3A3A"/>
          <w:sz w:val="26"/>
          <w:szCs w:val="26"/>
          <w:shd w:val="clear" w:color="auto" w:fill="FFFFFF"/>
        </w:rPr>
        <w:t>Then, click the “OK” button:</w:t>
      </w:r>
    </w:p>
    <w:p>
      <w:pPr>
        <w:shd w:val="clear" w:color="auto" w:fill="FFFFFF"/>
        <w:spacing w:after="210" w:line="360" w:lineRule="auto"/>
        <w:jc w:val="center"/>
        <w:rPr>
          <w:rFonts w:ascii="Times New Roman" w:hAnsi="Times New Roman" w:eastAsia="Helvetica" w:cs="Times New Roman"/>
          <w:color w:val="3A3A3A"/>
          <w:sz w:val="24"/>
          <w:szCs w:val="24"/>
          <w:shd w:val="clear" w:color="auto" w:fill="FFFFFF"/>
          <w:lang w:eastAsia="zh-CN"/>
        </w:rPr>
      </w:pPr>
      <w:r>
        <w:rPr>
          <w:rFonts w:ascii="Times New Roman" w:hAnsi="Times New Roman" w:eastAsia="Helvetica" w:cs="Times New Roman"/>
          <w:color w:val="3A3A3A"/>
          <w:sz w:val="24"/>
          <w:szCs w:val="24"/>
          <w:shd w:val="clear" w:color="auto" w:fill="FFFFFF"/>
          <w:lang w:val="en-IN" w:eastAsia="en-IN"/>
        </w:rPr>
        <w:drawing>
          <wp:inline distT="0" distB="0" distL="114300" distR="114300">
            <wp:extent cx="5509895" cy="3044825"/>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8"/>
                    <a:stretch>
                      <a:fillRect/>
                    </a:stretch>
                  </pic:blipFill>
                  <pic:spPr>
                    <a:xfrm>
                      <a:off x="0" y="0"/>
                      <a:ext cx="5506098" cy="3043053"/>
                    </a:xfrm>
                    <a:prstGeom prst="rect">
                      <a:avLst/>
                    </a:prstGeom>
                    <a:noFill/>
                    <a:ln w="9525">
                      <a:noFill/>
                    </a:ln>
                  </pic:spPr>
                </pic:pic>
              </a:graphicData>
            </a:graphic>
          </wp:inline>
        </w:drawing>
      </w:r>
    </w:p>
    <w:p>
      <w:pPr>
        <w:pStyle w:val="18"/>
        <w:shd w:val="clear" w:color="auto" w:fill="FFFFFF"/>
        <w:spacing w:beforeAutospacing="0" w:after="294" w:afterAutospacing="0"/>
        <w:rPr>
          <w:rFonts w:eastAsia="Helvetica"/>
          <w:color w:val="3A3A3A"/>
          <w:sz w:val="26"/>
          <w:szCs w:val="26"/>
        </w:rPr>
      </w:pPr>
      <w:r>
        <w:rPr>
          <w:rFonts w:eastAsia="Helvetica"/>
          <w:color w:val="3A3A3A"/>
          <w:sz w:val="26"/>
          <w:szCs w:val="26"/>
          <w:shd w:val="clear" w:color="auto" w:fill="FFFFFF"/>
        </w:rPr>
        <w:t>Open the Boards Manager. Go to </w:t>
      </w:r>
      <w:r>
        <w:rPr>
          <w:rStyle w:val="19"/>
          <w:rFonts w:eastAsia="Helvetica"/>
          <w:color w:val="3A3A3A"/>
          <w:sz w:val="26"/>
          <w:szCs w:val="26"/>
          <w:shd w:val="clear" w:color="auto" w:fill="FFFFFF"/>
        </w:rPr>
        <w:t>Tools</w:t>
      </w:r>
      <w:r>
        <w:rPr>
          <w:rFonts w:eastAsia="Helvetica"/>
          <w:color w:val="3A3A3A"/>
          <w:sz w:val="26"/>
          <w:szCs w:val="26"/>
          <w:shd w:val="clear" w:color="auto" w:fill="FFFFFF"/>
        </w:rPr>
        <w:t> &gt; </w:t>
      </w:r>
      <w:r>
        <w:rPr>
          <w:rStyle w:val="19"/>
          <w:rFonts w:eastAsia="Helvetica"/>
          <w:color w:val="3A3A3A"/>
          <w:sz w:val="26"/>
          <w:szCs w:val="26"/>
          <w:shd w:val="clear" w:color="auto" w:fill="FFFFFF"/>
        </w:rPr>
        <w:t>Board</w:t>
      </w:r>
      <w:r>
        <w:rPr>
          <w:rFonts w:eastAsia="Helvetica"/>
          <w:color w:val="3A3A3A"/>
          <w:sz w:val="26"/>
          <w:szCs w:val="26"/>
          <w:shd w:val="clear" w:color="auto" w:fill="FFFFFF"/>
        </w:rPr>
        <w:t> &gt; </w:t>
      </w:r>
      <w:r>
        <w:rPr>
          <w:rStyle w:val="19"/>
          <w:rFonts w:eastAsia="Helvetica"/>
          <w:color w:val="3A3A3A"/>
          <w:sz w:val="26"/>
          <w:szCs w:val="26"/>
          <w:shd w:val="clear" w:color="auto" w:fill="FFFFFF"/>
        </w:rPr>
        <w:t>Boards Manager…</w:t>
      </w:r>
    </w:p>
    <w:p>
      <w:pPr>
        <w:shd w:val="clear" w:color="auto" w:fill="FFFFFF"/>
        <w:spacing w:after="210"/>
        <w:jc w:val="center"/>
        <w:rPr>
          <w:rFonts w:ascii="Helvetica" w:hAnsi="Helvetica" w:eastAsia="Helvetica" w:cs="Helvetica"/>
          <w:color w:val="3A3A3A"/>
          <w:sz w:val="27"/>
          <w:szCs w:val="27"/>
        </w:rPr>
      </w:pPr>
      <w:r>
        <w:rPr>
          <w:rFonts w:ascii="Helvetica" w:hAnsi="Helvetica" w:eastAsia="Helvetica" w:cs="Helvetica"/>
          <w:color w:val="3A3A3A"/>
          <w:sz w:val="27"/>
          <w:szCs w:val="27"/>
          <w:shd w:val="clear" w:color="auto" w:fill="FFFFFF"/>
          <w:lang w:val="en-IN" w:eastAsia="en-IN"/>
        </w:rPr>
        <w:drawing>
          <wp:inline distT="0" distB="0" distL="114300" distR="114300">
            <wp:extent cx="5398770" cy="3514090"/>
            <wp:effectExtent l="0" t="0" r="0"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9"/>
                    <a:stretch>
                      <a:fillRect/>
                    </a:stretch>
                  </pic:blipFill>
                  <pic:spPr>
                    <a:xfrm>
                      <a:off x="0" y="0"/>
                      <a:ext cx="5400294" cy="3515360"/>
                    </a:xfrm>
                    <a:prstGeom prst="rect">
                      <a:avLst/>
                    </a:prstGeom>
                    <a:noFill/>
                    <a:ln w="9525">
                      <a:noFill/>
                    </a:ln>
                  </pic:spPr>
                </pic:pic>
              </a:graphicData>
            </a:graphic>
          </wp:inline>
        </w:drawing>
      </w:r>
    </w:p>
    <w:p>
      <w:pPr>
        <w:pStyle w:val="18"/>
        <w:shd w:val="clear" w:color="auto" w:fill="FFFFFF"/>
        <w:spacing w:beforeAutospacing="0" w:after="294" w:afterAutospacing="0"/>
        <w:rPr>
          <w:rFonts w:eastAsia="Helvetica"/>
          <w:color w:val="3A3A3A"/>
        </w:rPr>
      </w:pPr>
      <w:r>
        <w:rPr>
          <w:rFonts w:eastAsia="Helvetica"/>
          <w:color w:val="3A3A3A"/>
          <w:sz w:val="26"/>
          <w:szCs w:val="26"/>
          <w:shd w:val="clear" w:color="auto" w:fill="FFFFFF"/>
        </w:rPr>
        <w:t>Search for </w:t>
      </w:r>
      <w:r>
        <w:rPr>
          <w:rStyle w:val="19"/>
          <w:rFonts w:eastAsia="Helvetica"/>
          <w:color w:val="3A3A3A"/>
          <w:sz w:val="26"/>
          <w:szCs w:val="26"/>
          <w:shd w:val="clear" w:color="auto" w:fill="FFFFFF"/>
        </w:rPr>
        <w:t>ESP32</w:t>
      </w:r>
      <w:r>
        <w:rPr>
          <w:rFonts w:eastAsia="Helvetica"/>
          <w:color w:val="3A3A3A"/>
          <w:sz w:val="26"/>
          <w:szCs w:val="26"/>
          <w:shd w:val="clear" w:color="auto" w:fill="FFFFFF"/>
        </w:rPr>
        <w:t> and press install button for the “</w:t>
      </w:r>
      <w:r>
        <w:rPr>
          <w:rStyle w:val="19"/>
          <w:rFonts w:eastAsia="Helvetica"/>
          <w:color w:val="3A3A3A"/>
          <w:sz w:val="26"/>
          <w:szCs w:val="26"/>
          <w:shd w:val="clear" w:color="auto" w:fill="FFFFFF"/>
        </w:rPr>
        <w:t>ESP32 by Espressif Systems</w:t>
      </w:r>
      <w:r>
        <w:rPr>
          <w:rFonts w:eastAsia="Helvetica"/>
          <w:color w:val="3A3A3A"/>
          <w:shd w:val="clear" w:color="auto" w:fill="FFFFFF"/>
        </w:rPr>
        <w:t>“:</w:t>
      </w:r>
    </w:p>
    <w:p>
      <w:pPr>
        <w:shd w:val="clear" w:color="auto" w:fill="FFFFFF"/>
        <w:spacing w:after="210"/>
        <w:jc w:val="center"/>
        <w:rPr>
          <w:rFonts w:ascii="Helvetica" w:hAnsi="Helvetica" w:eastAsia="Helvetica" w:cs="Helvetica"/>
          <w:color w:val="3A3A3A"/>
          <w:sz w:val="27"/>
          <w:szCs w:val="27"/>
        </w:rPr>
      </w:pPr>
      <w:r>
        <w:rPr>
          <w:rFonts w:ascii="Helvetica" w:hAnsi="Helvetica" w:eastAsia="Helvetica" w:cs="Helvetica"/>
          <w:color w:val="3A3A3A"/>
          <w:sz w:val="27"/>
          <w:szCs w:val="27"/>
          <w:shd w:val="clear" w:color="auto" w:fill="FFFFFF"/>
          <w:lang w:val="en-IN" w:eastAsia="en-IN"/>
        </w:rPr>
        <w:drawing>
          <wp:inline distT="0" distB="0" distL="114300" distR="114300">
            <wp:extent cx="3649345" cy="1792605"/>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0"/>
                    <a:stretch>
                      <a:fillRect/>
                    </a:stretch>
                  </pic:blipFill>
                  <pic:spPr>
                    <a:xfrm>
                      <a:off x="0" y="0"/>
                      <a:ext cx="3649649" cy="1793103"/>
                    </a:xfrm>
                    <a:prstGeom prst="rect">
                      <a:avLst/>
                    </a:prstGeom>
                    <a:noFill/>
                    <a:ln w="9525">
                      <a:noFill/>
                    </a:ln>
                  </pic:spPr>
                </pic:pic>
              </a:graphicData>
            </a:graphic>
          </wp:inline>
        </w:drawing>
      </w:r>
    </w:p>
    <w:p>
      <w:pPr>
        <w:pStyle w:val="18"/>
        <w:shd w:val="clear" w:color="auto" w:fill="FFFFFF"/>
        <w:spacing w:beforeAutospacing="0" w:after="294" w:afterAutospacing="0"/>
        <w:rPr>
          <w:rFonts w:eastAsia="Helvetica"/>
          <w:color w:val="3A3A3A"/>
          <w:sz w:val="26"/>
          <w:szCs w:val="26"/>
        </w:rPr>
      </w:pPr>
      <w:r>
        <w:rPr>
          <w:rFonts w:eastAsia="Helvetica"/>
          <w:color w:val="3A3A3A"/>
          <w:sz w:val="26"/>
          <w:szCs w:val="26"/>
          <w:shd w:val="clear" w:color="auto" w:fill="FFFFFF"/>
        </w:rPr>
        <w:t>That’s it. It should be installed after a few seconds.</w:t>
      </w:r>
    </w:p>
    <w:p>
      <w:pPr>
        <w:shd w:val="clear" w:color="auto" w:fill="FFFFFF"/>
        <w:spacing w:after="210" w:line="360" w:lineRule="auto"/>
        <w:jc w:val="center"/>
        <w:rPr>
          <w:rFonts w:ascii="SimSun" w:hAnsi="SimSun" w:eastAsia="SimSun" w:cs="SimSun"/>
          <w:sz w:val="24"/>
          <w:szCs w:val="24"/>
        </w:rPr>
      </w:pPr>
      <w:r>
        <w:rPr>
          <w:rFonts w:ascii="SimSun" w:hAnsi="SimSun" w:eastAsia="SimSun" w:cs="SimSun"/>
          <w:sz w:val="24"/>
          <w:szCs w:val="24"/>
          <w:lang w:val="en-IN" w:eastAsia="en-IN"/>
        </w:rPr>
        <w:drawing>
          <wp:inline distT="0" distB="0" distL="114300" distR="114300">
            <wp:extent cx="4648835" cy="2296795"/>
            <wp:effectExtent l="0" t="0" r="18415" b="825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1"/>
                    <a:stretch>
                      <a:fillRect/>
                    </a:stretch>
                  </pic:blipFill>
                  <pic:spPr>
                    <a:xfrm>
                      <a:off x="0" y="0"/>
                      <a:ext cx="4648835" cy="2296795"/>
                    </a:xfrm>
                    <a:prstGeom prst="rect">
                      <a:avLst/>
                    </a:prstGeom>
                    <a:noFill/>
                    <a:ln w="9525">
                      <a:noFill/>
                    </a:ln>
                  </pic:spPr>
                </pic:pic>
              </a:graphicData>
            </a:graphic>
          </wp:inline>
        </w:drawing>
      </w:r>
    </w:p>
    <w:p>
      <w:pPr>
        <w:ind w:firstLine="150" w:firstLineChars="50"/>
        <w:rPr>
          <w:rFonts w:ascii="SimSun" w:hAnsi="SimSun" w:eastAsia="SimSun" w:cs="SimSun"/>
          <w:sz w:val="30"/>
          <w:szCs w:val="30"/>
          <w:lang w:val="en-IN"/>
        </w:rPr>
      </w:pPr>
      <w:r>
        <w:rPr>
          <w:rFonts w:ascii="Times New Roman" w:hAnsi="Times New Roman" w:eastAsia="Times New Roman" w:cs="Times New Roman"/>
          <w:b/>
          <w:bCs/>
          <w:sz w:val="30"/>
          <w:szCs w:val="30"/>
          <w:lang w:val="en-IN"/>
        </w:rPr>
        <w:t xml:space="preserve">4.3 </w:t>
      </w:r>
      <w:r>
        <w:rPr>
          <w:rFonts w:ascii="Times New Roman" w:hAnsi="Times New Roman" w:eastAsia="Times New Roman" w:cs="Times New Roman"/>
          <w:b/>
          <w:bCs/>
          <w:sz w:val="30"/>
          <w:szCs w:val="30"/>
        </w:rPr>
        <w:t xml:space="preserve">Selecting Board of </w:t>
      </w:r>
      <w:r>
        <w:rPr>
          <w:rFonts w:ascii="Times New Roman" w:hAnsi="Times New Roman" w:eastAsia="Times New Roman" w:cs="Times New Roman"/>
          <w:b/>
          <w:bCs/>
          <w:sz w:val="30"/>
          <w:szCs w:val="30"/>
          <w:lang w:val="en-IN"/>
        </w:rPr>
        <w:t xml:space="preserve">ESP32 : </w:t>
      </w:r>
    </w:p>
    <w:p>
      <w:pPr>
        <w:pStyle w:val="18"/>
        <w:shd w:val="clear" w:color="auto" w:fill="FFFFFF"/>
        <w:spacing w:beforeAutospacing="0" w:after="294" w:afterAutospacing="0"/>
        <w:rPr>
          <w:rFonts w:eastAsia="Helvetica"/>
          <w:color w:val="3A3A3A"/>
          <w:sz w:val="26"/>
          <w:szCs w:val="26"/>
        </w:rPr>
      </w:pPr>
      <w:r>
        <w:rPr>
          <w:rFonts w:eastAsia="Helvetica"/>
          <w:color w:val="3A3A3A"/>
          <w:sz w:val="26"/>
          <w:szCs w:val="26"/>
          <w:shd w:val="clear" w:color="auto" w:fill="FFFFFF"/>
        </w:rPr>
        <w:t>Select your Board in </w:t>
      </w:r>
      <w:r>
        <w:rPr>
          <w:rStyle w:val="19"/>
          <w:rFonts w:eastAsia="Helvetica"/>
          <w:color w:val="3A3A3A"/>
          <w:sz w:val="26"/>
          <w:szCs w:val="26"/>
          <w:shd w:val="clear" w:color="auto" w:fill="FFFFFF"/>
        </w:rPr>
        <w:t>Tools</w:t>
      </w:r>
      <w:r>
        <w:rPr>
          <w:rFonts w:eastAsia="Helvetica"/>
          <w:color w:val="3A3A3A"/>
          <w:sz w:val="26"/>
          <w:szCs w:val="26"/>
          <w:shd w:val="clear" w:color="auto" w:fill="FFFFFF"/>
        </w:rPr>
        <w:t> &gt; </w:t>
      </w:r>
      <w:r>
        <w:rPr>
          <w:rStyle w:val="19"/>
          <w:rFonts w:eastAsia="Helvetica"/>
          <w:color w:val="3A3A3A"/>
          <w:sz w:val="26"/>
          <w:szCs w:val="26"/>
          <w:shd w:val="clear" w:color="auto" w:fill="FFFFFF"/>
        </w:rPr>
        <w:t>Board</w:t>
      </w:r>
      <w:r>
        <w:rPr>
          <w:rFonts w:eastAsia="Helvetica"/>
          <w:color w:val="3A3A3A"/>
          <w:sz w:val="26"/>
          <w:szCs w:val="26"/>
          <w:shd w:val="clear" w:color="auto" w:fill="FFFFFF"/>
        </w:rPr>
        <w:t> menu (in my case it’s the </w:t>
      </w:r>
      <w:r>
        <w:rPr>
          <w:rStyle w:val="19"/>
          <w:rFonts w:eastAsia="Helvetica"/>
          <w:color w:val="3A3A3A"/>
          <w:sz w:val="26"/>
          <w:szCs w:val="26"/>
          <w:shd w:val="clear" w:color="auto" w:fill="FFFFFF"/>
        </w:rPr>
        <w:t>DOIT ESP32 DEVKIT V1</w:t>
      </w:r>
      <w:r>
        <w:rPr>
          <w:rFonts w:eastAsia="Helvetica"/>
          <w:color w:val="3A3A3A"/>
          <w:sz w:val="26"/>
          <w:szCs w:val="26"/>
          <w:shd w:val="clear" w:color="auto" w:fill="FFFFFF"/>
        </w:rPr>
        <w:t>)</w:t>
      </w:r>
    </w:p>
    <w:p>
      <w:pPr>
        <w:shd w:val="clear" w:color="auto" w:fill="FFFFFF"/>
        <w:spacing w:after="294"/>
        <w:jc w:val="center"/>
        <w:rPr>
          <w:rFonts w:ascii="Helvetica" w:hAnsi="Helvetica" w:eastAsia="Helvetica" w:cs="Helvetica"/>
          <w:color w:val="3A3A3A"/>
          <w:sz w:val="27"/>
          <w:szCs w:val="27"/>
          <w:shd w:val="clear" w:color="auto" w:fill="FFFFFF"/>
          <w:lang w:eastAsia="zh-CN"/>
        </w:rPr>
      </w:pPr>
      <w:r>
        <w:rPr>
          <w:rFonts w:ascii="Helvetica" w:hAnsi="Helvetica" w:eastAsia="Helvetica" w:cs="Helvetica"/>
          <w:color w:val="3A3A3A"/>
          <w:sz w:val="27"/>
          <w:szCs w:val="27"/>
          <w:shd w:val="clear" w:color="auto" w:fill="FFFFFF"/>
          <w:lang w:val="en-IN" w:eastAsia="en-IN"/>
        </w:rPr>
        <w:drawing>
          <wp:inline distT="0" distB="0" distL="114300" distR="114300">
            <wp:extent cx="4826000" cy="2592070"/>
            <wp:effectExtent l="0" t="0" r="0" b="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22"/>
                    <a:stretch>
                      <a:fillRect/>
                    </a:stretch>
                  </pic:blipFill>
                  <pic:spPr>
                    <a:xfrm>
                      <a:off x="0" y="0"/>
                      <a:ext cx="4826903" cy="2592373"/>
                    </a:xfrm>
                    <a:prstGeom prst="rect">
                      <a:avLst/>
                    </a:prstGeom>
                    <a:noFill/>
                    <a:ln w="9525">
                      <a:noFill/>
                    </a:ln>
                  </pic:spPr>
                </pic:pic>
              </a:graphicData>
            </a:graphic>
          </wp:inline>
        </w:drawing>
      </w:r>
    </w:p>
    <w:p>
      <w:pPr>
        <w:shd w:val="clear" w:color="auto" w:fill="FFFFFF"/>
        <w:spacing w:after="294"/>
        <w:jc w:val="center"/>
        <w:rPr>
          <w:rFonts w:ascii="Helvetica" w:hAnsi="Helvetica" w:eastAsia="Helvetica" w:cs="Helvetica"/>
          <w:color w:val="3A3A3A"/>
          <w:sz w:val="27"/>
          <w:szCs w:val="27"/>
          <w:shd w:val="clear" w:color="auto" w:fill="FFFFFF"/>
          <w:lang w:eastAsia="zh-CN"/>
        </w:rPr>
      </w:pPr>
    </w:p>
    <w:p>
      <w:pPr>
        <w:pStyle w:val="18"/>
        <w:shd w:val="clear" w:color="auto" w:fill="FFFFFF"/>
        <w:spacing w:beforeAutospacing="0" w:after="294" w:afterAutospacing="0"/>
        <w:rPr>
          <w:rFonts w:eastAsia="Helvetica"/>
          <w:color w:val="3A3A3A"/>
          <w:sz w:val="26"/>
          <w:szCs w:val="26"/>
        </w:rPr>
      </w:pPr>
      <w:r>
        <w:rPr>
          <w:rFonts w:eastAsia="Helvetica"/>
          <w:color w:val="3A3A3A"/>
          <w:sz w:val="26"/>
          <w:szCs w:val="26"/>
          <w:shd w:val="clear" w:color="auto" w:fill="FFFFFF"/>
        </w:rPr>
        <w:t>Select the Port (if you don’t see the COM Port in your Arduino IDE, you need to install the </w:t>
      </w:r>
      <w:r>
        <w:fldChar w:fldCharType="begin"/>
      </w:r>
      <w:r>
        <w:instrText xml:space="preserve"> HYPERLINK "https://www.silabs.com/products/development-tools/software/usb-to-uart-bridge-vcp-drivers" \t "https://randomnerdtutorials.com/installing-the-esp32-board-in-arduino-ide-windows-instructions/_blank" </w:instrText>
      </w:r>
      <w:r>
        <w:fldChar w:fldCharType="separate"/>
      </w:r>
      <w:r>
        <w:rPr>
          <w:rStyle w:val="17"/>
          <w:rFonts w:eastAsia="Helvetica"/>
          <w:color w:val="1B78E2"/>
          <w:sz w:val="26"/>
          <w:szCs w:val="26"/>
          <w:u w:val="none"/>
          <w:shd w:val="clear" w:color="auto" w:fill="FFFFFF"/>
        </w:rPr>
        <w:t>CP210x USB to UART Bridge VCP Drivers</w:t>
      </w:r>
      <w:r>
        <w:rPr>
          <w:rStyle w:val="17"/>
          <w:rFonts w:eastAsia="Helvetica"/>
          <w:color w:val="1B78E2"/>
          <w:sz w:val="26"/>
          <w:szCs w:val="26"/>
          <w:u w:val="none"/>
          <w:shd w:val="clear" w:color="auto" w:fill="FFFFFF"/>
        </w:rPr>
        <w:fldChar w:fldCharType="end"/>
      </w:r>
      <w:r>
        <w:rPr>
          <w:rFonts w:eastAsia="Helvetica"/>
          <w:color w:val="3A3A3A"/>
          <w:sz w:val="26"/>
          <w:szCs w:val="26"/>
          <w:shd w:val="clear" w:color="auto" w:fill="FFFFFF"/>
        </w:rPr>
        <w:t>):</w:t>
      </w:r>
    </w:p>
    <w:p>
      <w:pPr>
        <w:shd w:val="clear" w:color="auto" w:fill="FFFFFF"/>
        <w:spacing w:after="294"/>
        <w:jc w:val="center"/>
        <w:rPr>
          <w:rFonts w:ascii="Helvetica" w:hAnsi="Helvetica" w:eastAsia="Helvetica" w:cs="Helvetica"/>
          <w:color w:val="3A3A3A"/>
          <w:sz w:val="27"/>
          <w:szCs w:val="27"/>
        </w:rPr>
      </w:pPr>
      <w:r>
        <w:rPr>
          <w:rFonts w:ascii="Helvetica" w:hAnsi="Helvetica" w:eastAsia="Helvetica" w:cs="Helvetica"/>
          <w:color w:val="3A3A3A"/>
          <w:sz w:val="27"/>
          <w:szCs w:val="27"/>
          <w:shd w:val="clear" w:color="auto" w:fill="FFFFFF"/>
          <w:lang w:val="en-IN" w:eastAsia="en-IN"/>
        </w:rPr>
        <w:drawing>
          <wp:inline distT="0" distB="0" distL="114300" distR="114300">
            <wp:extent cx="4985385" cy="2552065"/>
            <wp:effectExtent l="0" t="0" r="0" b="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3"/>
                    <a:stretch>
                      <a:fillRect/>
                    </a:stretch>
                  </pic:blipFill>
                  <pic:spPr>
                    <a:xfrm>
                      <a:off x="0" y="0"/>
                      <a:ext cx="4982845" cy="2551026"/>
                    </a:xfrm>
                    <a:prstGeom prst="rect">
                      <a:avLst/>
                    </a:prstGeom>
                    <a:noFill/>
                    <a:ln w="9525">
                      <a:noFill/>
                    </a:ln>
                  </pic:spPr>
                </pic:pic>
              </a:graphicData>
            </a:graphic>
          </wp:inline>
        </w:drawing>
      </w:r>
    </w:p>
    <w:p>
      <w:pPr>
        <w:shd w:val="clear" w:color="auto" w:fill="FFFFFF"/>
        <w:spacing w:after="294"/>
        <w:jc w:val="center"/>
        <w:rPr>
          <w:rFonts w:ascii="Helvetica" w:hAnsi="Helvetica" w:eastAsia="Helvetica" w:cs="Helvetica"/>
          <w:color w:val="3A3A3A"/>
          <w:sz w:val="27"/>
          <w:szCs w:val="27"/>
          <w:shd w:val="clear" w:color="auto" w:fill="FFFFFF"/>
          <w:lang w:eastAsia="zh-CN"/>
        </w:rPr>
      </w:pPr>
    </w:p>
    <w:p>
      <w:pPr>
        <w:pStyle w:val="18"/>
        <w:shd w:val="clear" w:color="auto" w:fill="FFFFFF"/>
        <w:spacing w:beforeAutospacing="0" w:after="294" w:afterAutospacing="0"/>
        <w:rPr>
          <w:rFonts w:eastAsia="Helvetica"/>
          <w:color w:val="3A3A3A"/>
          <w:sz w:val="26"/>
          <w:szCs w:val="26"/>
        </w:rPr>
      </w:pPr>
      <w:r>
        <w:rPr>
          <w:rFonts w:eastAsia="Helvetica"/>
          <w:color w:val="3A3A3A"/>
          <w:sz w:val="26"/>
          <w:szCs w:val="26"/>
          <w:shd w:val="clear" w:color="auto" w:fill="FFFFFF"/>
        </w:rPr>
        <w:t>Open the following example under </w:t>
      </w:r>
      <w:r>
        <w:rPr>
          <w:rStyle w:val="19"/>
          <w:rFonts w:eastAsia="Helvetica"/>
          <w:color w:val="3A3A3A"/>
          <w:sz w:val="26"/>
          <w:szCs w:val="26"/>
          <w:shd w:val="clear" w:color="auto" w:fill="FFFFFF"/>
        </w:rPr>
        <w:t>File</w:t>
      </w:r>
      <w:r>
        <w:rPr>
          <w:rFonts w:eastAsia="Helvetica"/>
          <w:color w:val="3A3A3A"/>
          <w:sz w:val="26"/>
          <w:szCs w:val="26"/>
          <w:shd w:val="clear" w:color="auto" w:fill="FFFFFF"/>
        </w:rPr>
        <w:t> &gt; </w:t>
      </w:r>
      <w:r>
        <w:rPr>
          <w:rStyle w:val="19"/>
          <w:rFonts w:eastAsia="Helvetica"/>
          <w:color w:val="3A3A3A"/>
          <w:sz w:val="26"/>
          <w:szCs w:val="26"/>
          <w:shd w:val="clear" w:color="auto" w:fill="FFFFFF"/>
        </w:rPr>
        <w:t>Examples</w:t>
      </w:r>
      <w:r>
        <w:rPr>
          <w:rFonts w:eastAsia="Helvetica"/>
          <w:color w:val="3A3A3A"/>
          <w:sz w:val="26"/>
          <w:szCs w:val="26"/>
          <w:shd w:val="clear" w:color="auto" w:fill="FFFFFF"/>
        </w:rPr>
        <w:t> &gt; </w:t>
      </w:r>
      <w:r>
        <w:rPr>
          <w:rStyle w:val="19"/>
          <w:rFonts w:eastAsia="Helvetica"/>
          <w:color w:val="3A3A3A"/>
          <w:sz w:val="26"/>
          <w:szCs w:val="26"/>
          <w:shd w:val="clear" w:color="auto" w:fill="FFFFFF"/>
        </w:rPr>
        <w:t>WiFi (ESP32)</w:t>
      </w:r>
      <w:r>
        <w:rPr>
          <w:rFonts w:eastAsia="Helvetica"/>
          <w:color w:val="3A3A3A"/>
          <w:sz w:val="26"/>
          <w:szCs w:val="26"/>
          <w:shd w:val="clear" w:color="auto" w:fill="FFFFFF"/>
        </w:rPr>
        <w:t> &gt; </w:t>
      </w:r>
      <w:r>
        <w:rPr>
          <w:rStyle w:val="19"/>
          <w:rFonts w:eastAsia="Helvetica"/>
          <w:color w:val="3A3A3A"/>
          <w:sz w:val="26"/>
          <w:szCs w:val="26"/>
          <w:shd w:val="clear" w:color="auto" w:fill="FFFFFF"/>
        </w:rPr>
        <w:t>WiFiScan</w:t>
      </w:r>
    </w:p>
    <w:p>
      <w:pPr>
        <w:shd w:val="clear" w:color="auto" w:fill="FFFFFF"/>
        <w:spacing w:after="294"/>
        <w:jc w:val="center"/>
        <w:rPr>
          <w:rFonts w:ascii="Helvetica" w:hAnsi="Helvetica" w:eastAsia="Helvetica" w:cs="Helvetica"/>
          <w:color w:val="3A3A3A"/>
          <w:sz w:val="27"/>
          <w:szCs w:val="27"/>
          <w:shd w:val="clear" w:color="auto" w:fill="FFFFFF"/>
          <w:lang w:eastAsia="zh-CN"/>
        </w:rPr>
      </w:pPr>
      <w:r>
        <w:rPr>
          <w:rFonts w:ascii="Helvetica" w:hAnsi="Helvetica" w:eastAsia="Helvetica" w:cs="Helvetica"/>
          <w:color w:val="3A3A3A"/>
          <w:sz w:val="27"/>
          <w:szCs w:val="27"/>
          <w:shd w:val="clear" w:color="auto" w:fill="FFFFFF"/>
          <w:lang w:val="en-IN" w:eastAsia="en-IN"/>
        </w:rPr>
        <w:drawing>
          <wp:inline distT="0" distB="0" distL="114300" distR="114300">
            <wp:extent cx="4781550" cy="3553460"/>
            <wp:effectExtent l="0" t="0" r="0" b="889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4"/>
                    <a:stretch>
                      <a:fillRect/>
                    </a:stretch>
                  </pic:blipFill>
                  <pic:spPr>
                    <a:xfrm>
                      <a:off x="0" y="0"/>
                      <a:ext cx="4781550" cy="3553460"/>
                    </a:xfrm>
                    <a:prstGeom prst="rect">
                      <a:avLst/>
                    </a:prstGeom>
                    <a:noFill/>
                    <a:ln w="9525">
                      <a:noFill/>
                    </a:ln>
                  </pic:spPr>
                </pic:pic>
              </a:graphicData>
            </a:graphic>
          </wp:inline>
        </w:drawing>
      </w:r>
    </w:p>
    <w:p>
      <w:pPr>
        <w:pStyle w:val="18"/>
        <w:shd w:val="clear" w:color="auto" w:fill="FFFFFF"/>
        <w:spacing w:beforeAutospacing="0" w:after="294" w:afterAutospacing="0"/>
        <w:rPr>
          <w:rFonts w:eastAsia="Helvetica"/>
          <w:color w:val="3A3A3A"/>
          <w:sz w:val="26"/>
          <w:szCs w:val="26"/>
        </w:rPr>
      </w:pPr>
      <w:r>
        <w:rPr>
          <w:rFonts w:eastAsia="Helvetica"/>
          <w:color w:val="3A3A3A"/>
          <w:sz w:val="26"/>
          <w:szCs w:val="26"/>
          <w:shd w:val="clear" w:color="auto" w:fill="FFFFFF"/>
        </w:rPr>
        <w:t>A new sketch opens in your Arduino IDE:</w:t>
      </w:r>
    </w:p>
    <w:p>
      <w:pPr>
        <w:shd w:val="clear" w:color="auto" w:fill="FFFFFF"/>
        <w:spacing w:after="294"/>
        <w:jc w:val="center"/>
        <w:rPr>
          <w:rFonts w:ascii="Helvetica" w:hAnsi="Helvetica" w:eastAsia="Helvetica" w:cs="Helvetica"/>
          <w:color w:val="3A3A3A"/>
          <w:sz w:val="27"/>
          <w:szCs w:val="27"/>
        </w:rPr>
      </w:pPr>
      <w:r>
        <w:rPr>
          <w:rFonts w:ascii="Helvetica" w:hAnsi="Helvetica" w:eastAsia="Helvetica" w:cs="Helvetica"/>
          <w:color w:val="3A3A3A"/>
          <w:sz w:val="27"/>
          <w:szCs w:val="27"/>
          <w:shd w:val="clear" w:color="auto" w:fill="FFFFFF"/>
          <w:lang w:val="en-IN" w:eastAsia="en-IN"/>
        </w:rPr>
        <w:drawing>
          <wp:inline distT="0" distB="0" distL="114300" distR="114300">
            <wp:extent cx="5899785" cy="3482340"/>
            <wp:effectExtent l="0" t="0" r="0" b="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5"/>
                    <a:stretch>
                      <a:fillRect/>
                    </a:stretch>
                  </pic:blipFill>
                  <pic:spPr>
                    <a:xfrm>
                      <a:off x="0" y="0"/>
                      <a:ext cx="5896610" cy="3480748"/>
                    </a:xfrm>
                    <a:prstGeom prst="rect">
                      <a:avLst/>
                    </a:prstGeom>
                    <a:noFill/>
                    <a:ln w="9525">
                      <a:noFill/>
                    </a:ln>
                  </pic:spPr>
                </pic:pic>
              </a:graphicData>
            </a:graphic>
          </wp:inline>
        </w:drawing>
      </w:r>
    </w:p>
    <w:p>
      <w:pPr>
        <w:shd w:val="clear" w:color="auto" w:fill="FFFFFF"/>
        <w:spacing w:after="294" w:line="240" w:lineRule="auto"/>
        <w:rPr>
          <w:rFonts w:ascii="Times New Roman" w:hAnsi="Times New Roman" w:eastAsia="Helvetica" w:cs="Times New Roman"/>
          <w:color w:val="3A3A3A"/>
          <w:sz w:val="26"/>
          <w:szCs w:val="26"/>
          <w:shd w:val="clear" w:color="auto" w:fill="FFFFFF"/>
          <w:lang w:val="en-IN"/>
        </w:rPr>
      </w:pPr>
      <w:r>
        <w:rPr>
          <w:rFonts w:ascii="Times New Roman" w:hAnsi="Times New Roman" w:eastAsia="Helvetica" w:cs="Times New Roman"/>
          <w:color w:val="3A3A3A"/>
          <w:sz w:val="26"/>
          <w:szCs w:val="26"/>
          <w:shd w:val="clear" w:color="auto" w:fill="FFFFFF"/>
        </w:rPr>
        <w:t>Press the </w:t>
      </w:r>
      <w:r>
        <w:rPr>
          <w:rStyle w:val="19"/>
          <w:rFonts w:ascii="Times New Roman" w:hAnsi="Times New Roman" w:eastAsia="Helvetica" w:cs="Times New Roman"/>
          <w:color w:val="3A3A3A"/>
          <w:sz w:val="26"/>
          <w:szCs w:val="26"/>
          <w:shd w:val="clear" w:color="auto" w:fill="FFFFFF"/>
        </w:rPr>
        <w:t>Upload</w:t>
      </w:r>
      <w:r>
        <w:rPr>
          <w:rFonts w:ascii="Times New Roman" w:hAnsi="Times New Roman" w:eastAsia="Helvetica" w:cs="Times New Roman"/>
          <w:color w:val="3A3A3A"/>
          <w:sz w:val="26"/>
          <w:szCs w:val="26"/>
          <w:shd w:val="clear" w:color="auto" w:fill="FFFFFF"/>
        </w:rPr>
        <w:t> button in the Arduino IDE. Wait a few seconds while the code compiles and uploa</w:t>
      </w:r>
      <w:r>
        <w:rPr>
          <w:rFonts w:ascii="Times New Roman" w:hAnsi="Times New Roman" w:eastAsia="Helvetica" w:cs="Times New Roman"/>
          <w:color w:val="3A3A3A"/>
          <w:sz w:val="26"/>
          <w:szCs w:val="26"/>
          <w:shd w:val="clear" w:color="auto" w:fill="FFFFFF"/>
          <w:lang w:val="en-IN"/>
        </w:rPr>
        <w:t>d to the device</w:t>
      </w:r>
    </w:p>
    <w:p>
      <w:pPr>
        <w:shd w:val="clear" w:color="auto" w:fill="FFFFFF"/>
        <w:spacing w:after="294" w:line="240" w:lineRule="auto"/>
        <w:rPr>
          <w:rFonts w:ascii="Times New Roman" w:hAnsi="Times New Roman" w:eastAsia="Helvetica" w:cs="Times New Roman"/>
          <w:color w:val="3A3A3A"/>
          <w:sz w:val="26"/>
          <w:szCs w:val="26"/>
          <w:shd w:val="clear" w:color="auto" w:fill="FFFFFF"/>
          <w:lang w:val="en-IN"/>
        </w:rPr>
      </w:pPr>
    </w:p>
    <w:p>
      <w:pPr>
        <w:pStyle w:val="18"/>
        <w:shd w:val="clear" w:color="auto" w:fill="FFFFFF"/>
        <w:spacing w:beforeAutospacing="0" w:after="294" w:afterAutospacing="0"/>
        <w:rPr>
          <w:rFonts w:eastAsia="Helvetica"/>
          <w:color w:val="3A3A3A"/>
        </w:rPr>
      </w:pPr>
      <w:r>
        <w:rPr>
          <w:rFonts w:ascii="Helvetica" w:hAnsi="Helvetica" w:eastAsia="Helvetica" w:cs="Helvetica"/>
          <w:color w:val="3A3A3A"/>
          <w:sz w:val="27"/>
          <w:szCs w:val="27"/>
          <w:shd w:val="clear" w:color="auto" w:fill="FFFFFF"/>
          <w:lang w:val="en-IN" w:eastAsia="en-IN"/>
        </w:rPr>
        <w:drawing>
          <wp:anchor distT="0" distB="0" distL="114300" distR="114300" simplePos="0" relativeHeight="251663360" behindDoc="0" locked="0" layoutInCell="1" allowOverlap="1">
            <wp:simplePos x="0" y="0"/>
            <wp:positionH relativeFrom="column">
              <wp:posOffset>694690</wp:posOffset>
            </wp:positionH>
            <wp:positionV relativeFrom="paragraph">
              <wp:align>top</wp:align>
            </wp:positionV>
            <wp:extent cx="5485765" cy="3490595"/>
            <wp:effectExtent l="0" t="0" r="0" b="0"/>
            <wp:wrapSquare wrapText="bothSides"/>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833" cy="3490898"/>
                    </a:xfrm>
                    <a:prstGeom prst="rect">
                      <a:avLst/>
                    </a:prstGeom>
                    <a:noFill/>
                    <a:ln w="9525">
                      <a:noFill/>
                    </a:ln>
                  </pic:spPr>
                </pic:pic>
              </a:graphicData>
            </a:graphic>
          </wp:anchor>
        </w:drawing>
      </w:r>
      <w:r>
        <w:rPr>
          <w:rFonts w:eastAsia="Helvetica"/>
          <w:color w:val="3A3A3A"/>
          <w:shd w:val="clear" w:color="auto" w:fill="FFFFFF"/>
        </w:rPr>
        <w:t>.</w:t>
      </w:r>
    </w:p>
    <w:p>
      <w:pPr>
        <w:shd w:val="clear" w:color="auto" w:fill="FFFFFF"/>
        <w:spacing w:after="294"/>
        <w:rPr>
          <w:rFonts w:ascii="Helvetica" w:hAnsi="Helvetica" w:eastAsia="Helvetica" w:cs="Helvetica"/>
          <w:color w:val="3A3A3A"/>
          <w:sz w:val="27"/>
          <w:szCs w:val="27"/>
          <w:shd w:val="clear" w:color="auto" w:fill="FFFFFF"/>
          <w:lang w:eastAsia="zh-CN"/>
        </w:rPr>
      </w:pPr>
      <w:r>
        <w:rPr>
          <w:rFonts w:ascii="Helvetica" w:hAnsi="Helvetica" w:eastAsia="Helvetica" w:cs="Helvetica"/>
          <w:color w:val="3A3A3A"/>
          <w:sz w:val="27"/>
          <w:szCs w:val="27"/>
          <w:shd w:val="clear" w:color="auto" w:fill="FFFFFF"/>
          <w:lang w:eastAsia="zh-CN"/>
        </w:rPr>
        <w:br w:type="textWrapping" w:clear="all"/>
      </w:r>
    </w:p>
    <w:p>
      <w:pPr>
        <w:ind w:firstLine="150" w:firstLineChars="50"/>
        <w:rPr>
          <w:rFonts w:eastAsia="Helvetica"/>
          <w:color w:val="3A3A3A"/>
          <w:sz w:val="30"/>
          <w:szCs w:val="30"/>
          <w:shd w:val="clear" w:color="auto" w:fill="FFFFFF"/>
        </w:rPr>
      </w:pPr>
      <w:r>
        <w:rPr>
          <w:rFonts w:eastAsia="Helvetica"/>
          <w:color w:val="3A3A3A"/>
          <w:sz w:val="30"/>
          <w:szCs w:val="30"/>
          <w:shd w:val="clear" w:color="auto" w:fill="FFFFFF"/>
        </w:rPr>
        <w:t>If everything went as expected, you should see a “</w:t>
      </w:r>
      <w:r>
        <w:rPr>
          <w:rStyle w:val="19"/>
          <w:rFonts w:eastAsia="Helvetica"/>
          <w:color w:val="3A3A3A"/>
          <w:sz w:val="30"/>
          <w:szCs w:val="30"/>
          <w:shd w:val="clear" w:color="auto" w:fill="FFFFFF"/>
        </w:rPr>
        <w:t>Done uploading.</w:t>
      </w:r>
      <w:r>
        <w:rPr>
          <w:rFonts w:eastAsia="Helvetica"/>
          <w:color w:val="3A3A3A"/>
          <w:sz w:val="30"/>
          <w:szCs w:val="30"/>
          <w:shd w:val="clear" w:color="auto" w:fill="FFFFFF"/>
        </w:rPr>
        <w:t>” Message</w:t>
      </w:r>
    </w:p>
    <w:p>
      <w:pPr>
        <w:ind w:firstLine="150" w:firstLineChars="50"/>
        <w:rPr>
          <w:rFonts w:ascii="Times New Roman" w:hAnsi="Times New Roman" w:eastAsia="Times New Roman" w:cs="Times New Roman"/>
          <w:b/>
          <w:bCs/>
          <w:sz w:val="30"/>
          <w:szCs w:val="30"/>
          <w:lang w:val="en-IN"/>
        </w:rPr>
      </w:pPr>
    </w:p>
    <w:p>
      <w:pPr>
        <w:ind w:firstLine="140" w:firstLineChars="50"/>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 xml:space="preserve">4.4  Blynk App : </w:t>
      </w:r>
    </w:p>
    <w:p>
      <w:pPr>
        <w:pStyle w:val="18"/>
        <w:shd w:val="clear" w:color="auto" w:fill="FFFFFF"/>
        <w:spacing w:beforeAutospacing="0" w:after="375" w:afterAutospacing="0" w:line="360" w:lineRule="auto"/>
        <w:rPr>
          <w:rFonts w:eastAsia="Segoe UI"/>
          <w:color w:val="000000"/>
          <w:sz w:val="26"/>
          <w:szCs w:val="26"/>
          <w:shd w:val="clear" w:color="auto" w:fill="FFFFFF"/>
        </w:rPr>
      </w:pPr>
      <w:r>
        <w:fldChar w:fldCharType="begin"/>
      </w:r>
      <w:r>
        <w:instrText xml:space="preserve"> HYPERLINK "https://blynk.io/" \t "https://how2electronics.com/iot-based-electricity-energy-meter-using-esp32-blynk/_blank" </w:instrText>
      </w:r>
      <w:r>
        <w:fldChar w:fldCharType="separate"/>
      </w:r>
      <w:r>
        <w:rPr>
          <w:rStyle w:val="17"/>
          <w:rFonts w:eastAsia="Segoe UI"/>
          <w:color w:val="000000" w:themeColor="text1"/>
          <w:sz w:val="26"/>
          <w:szCs w:val="26"/>
          <w:u w:val="none"/>
          <w:shd w:val="clear" w:color="auto" w:fill="FFFFFF"/>
          <w14:textFill>
            <w14:solidFill>
              <w14:schemeClr w14:val="tx1"/>
            </w14:solidFill>
          </w14:textFill>
        </w:rPr>
        <w:t>Blynk</w:t>
      </w:r>
      <w:r>
        <w:rPr>
          <w:rStyle w:val="17"/>
          <w:rFonts w:eastAsia="Segoe UI"/>
          <w:color w:val="000000" w:themeColor="text1"/>
          <w:sz w:val="26"/>
          <w:szCs w:val="26"/>
          <w:u w:val="none"/>
          <w:shd w:val="clear" w:color="auto" w:fill="FFFFFF"/>
          <w14:textFill>
            <w14:solidFill>
              <w14:schemeClr w14:val="tx1"/>
            </w14:solidFill>
          </w14:textFill>
        </w:rPr>
        <w:fldChar w:fldCharType="end"/>
      </w:r>
      <w:r>
        <w:rPr>
          <w:rFonts w:eastAsia="Segoe UI"/>
          <w:color w:val="000000"/>
          <w:sz w:val="26"/>
          <w:szCs w:val="26"/>
          <w:shd w:val="clear" w:color="auto" w:fill="FFFFFF"/>
        </w:rPr>
        <w:t> is an application that runs over</w:t>
      </w:r>
      <w:r>
        <w:rPr>
          <w:rStyle w:val="19"/>
          <w:rFonts w:eastAsia="Segoe UI"/>
          <w:b w:val="0"/>
          <w:bCs w:val="0"/>
          <w:color w:val="000000"/>
          <w:sz w:val="26"/>
          <w:szCs w:val="26"/>
          <w:shd w:val="clear" w:color="auto" w:fill="FFFFFF"/>
        </w:rPr>
        <w:t> Android</w:t>
      </w:r>
      <w:r>
        <w:rPr>
          <w:rFonts w:eastAsia="Segoe UI"/>
          <w:color w:val="000000"/>
          <w:sz w:val="26"/>
          <w:szCs w:val="26"/>
          <w:shd w:val="clear" w:color="auto" w:fill="FFFFFF"/>
        </w:rPr>
        <w:t> and </w:t>
      </w:r>
      <w:r>
        <w:rPr>
          <w:rStyle w:val="19"/>
          <w:rFonts w:eastAsia="Segoe UI"/>
          <w:b w:val="0"/>
          <w:bCs w:val="0"/>
          <w:color w:val="000000"/>
          <w:sz w:val="26"/>
          <w:szCs w:val="26"/>
          <w:shd w:val="clear" w:color="auto" w:fill="FFFFFF"/>
        </w:rPr>
        <w:t>IOS</w:t>
      </w:r>
      <w:r>
        <w:rPr>
          <w:rFonts w:eastAsia="Segoe UI"/>
          <w:color w:val="000000"/>
          <w:sz w:val="26"/>
          <w:szCs w:val="26"/>
          <w:shd w:val="clear" w:color="auto" w:fill="FFFFFF"/>
        </w:rPr>
        <w:t> devices to </w:t>
      </w:r>
      <w:r>
        <w:rPr>
          <w:rStyle w:val="19"/>
          <w:rFonts w:eastAsia="Segoe UI"/>
          <w:b w:val="0"/>
          <w:bCs w:val="0"/>
          <w:color w:val="000000" w:themeColor="text1"/>
          <w:sz w:val="26"/>
          <w:szCs w:val="26"/>
          <w:shd w:val="clear" w:color="auto" w:fill="FFFFFF"/>
          <w14:textFill>
            <w14:solidFill>
              <w14:schemeClr w14:val="tx1"/>
            </w14:solidFill>
          </w14:textFill>
        </w:rPr>
        <w:t>control any IoT based application</w:t>
      </w:r>
      <w:r>
        <w:rPr>
          <w:rFonts w:eastAsia="Segoe UI"/>
          <w:color w:val="000000"/>
          <w:sz w:val="26"/>
          <w:szCs w:val="26"/>
          <w:shd w:val="clear" w:color="auto" w:fill="FFFFFF"/>
        </w:rPr>
        <w:t> using Smartphones. It allows you to create your Graphical user interface for IoT application. Here we will display the IoT Energy Meter Data on Blynk Application.</w:t>
      </w:r>
      <w:r>
        <w:rPr>
          <w:rFonts w:eastAsia="Segoe UI"/>
          <w:color w:val="2C2F34"/>
          <w:sz w:val="26"/>
          <w:szCs w:val="26"/>
          <w:shd w:val="clear" w:color="auto" w:fill="FFFFFF"/>
        </w:rPr>
        <w:t xml:space="preserve"> So download and install the </w:t>
      </w:r>
      <w:r>
        <w:rPr>
          <w:rStyle w:val="19"/>
          <w:rFonts w:eastAsia="Segoe UI"/>
          <w:b w:val="0"/>
          <w:bCs w:val="0"/>
          <w:color w:val="2C2F34"/>
          <w:sz w:val="26"/>
          <w:szCs w:val="26"/>
          <w:shd w:val="clear" w:color="auto" w:fill="FFFFFF"/>
        </w:rPr>
        <w:t>Blynk Application</w:t>
      </w:r>
      <w:r>
        <w:rPr>
          <w:rFonts w:eastAsia="Segoe UI"/>
          <w:color w:val="2C2F34"/>
          <w:sz w:val="26"/>
          <w:szCs w:val="26"/>
          <w:shd w:val="clear" w:color="auto" w:fill="FFFFFF"/>
        </w:rPr>
        <w:t> from </w:t>
      </w:r>
      <w:r>
        <w:fldChar w:fldCharType="begin"/>
      </w:r>
      <w:r>
        <w:instrText xml:space="preserve"> HYPERLINK "https://play.google.com/store/apps/details?id=cc.blynk&amp;hl=en_IN&amp;gl=US" \t "https://how2electronics.com/iot-based-electricity-energy-meter-using-esp32-blynk/_blank" </w:instrText>
      </w:r>
      <w:r>
        <w:fldChar w:fldCharType="separate"/>
      </w:r>
      <w:r>
        <w:rPr>
          <w:rStyle w:val="17"/>
          <w:rFonts w:eastAsia="Segoe UI"/>
          <w:color w:val="000000" w:themeColor="text1"/>
          <w:sz w:val="26"/>
          <w:szCs w:val="26"/>
          <w:u w:val="none"/>
          <w:shd w:val="clear" w:color="auto" w:fill="FFFFFF"/>
          <w14:textFill>
            <w14:solidFill>
              <w14:schemeClr w14:val="tx1"/>
            </w14:solidFill>
          </w14:textFill>
        </w:rPr>
        <w:t>Google Play Store</w:t>
      </w:r>
      <w:r>
        <w:rPr>
          <w:rStyle w:val="17"/>
          <w:rFonts w:eastAsia="Segoe UI"/>
          <w:color w:val="000000" w:themeColor="text1"/>
          <w:sz w:val="26"/>
          <w:szCs w:val="26"/>
          <w:u w:val="none"/>
          <w:shd w:val="clear" w:color="auto" w:fill="FFFFFF"/>
          <w14:textFill>
            <w14:solidFill>
              <w14:schemeClr w14:val="tx1"/>
            </w14:solidFill>
          </w14:textFill>
        </w:rPr>
        <w:fldChar w:fldCharType="end"/>
      </w:r>
      <w:r>
        <w:rPr>
          <w:rFonts w:eastAsia="Segoe UI"/>
          <w:color w:val="2C2F34"/>
          <w:sz w:val="26"/>
          <w:szCs w:val="26"/>
          <w:shd w:val="clear" w:color="auto" w:fill="FFFFFF"/>
        </w:rPr>
        <w:t>. IOS users can download from the </w:t>
      </w:r>
      <w:r>
        <w:fldChar w:fldCharType="begin"/>
      </w:r>
      <w:r>
        <w:instrText xml:space="preserve"> HYPERLINK "https://apps.apple.com/us/app/blynk-iot/id1559317868" \t "https://how2electronics.com/iot-based-electricity-energy-meter-using-esp32-blynk/_blank" </w:instrText>
      </w:r>
      <w:r>
        <w:fldChar w:fldCharType="separate"/>
      </w:r>
      <w:r>
        <w:rPr>
          <w:rStyle w:val="17"/>
          <w:rFonts w:eastAsia="Segoe UI"/>
          <w:color w:val="000000" w:themeColor="text1"/>
          <w:sz w:val="26"/>
          <w:szCs w:val="26"/>
          <w:u w:val="none"/>
          <w:shd w:val="clear" w:color="auto" w:fill="FFFFFF"/>
          <w14:textFill>
            <w14:solidFill>
              <w14:schemeClr w14:val="tx1"/>
            </w14:solidFill>
          </w14:textFill>
        </w:rPr>
        <w:t>App Store</w:t>
      </w:r>
      <w:r>
        <w:rPr>
          <w:rStyle w:val="17"/>
          <w:rFonts w:eastAsia="Segoe UI"/>
          <w:color w:val="000000" w:themeColor="text1"/>
          <w:sz w:val="26"/>
          <w:szCs w:val="26"/>
          <w:u w:val="none"/>
          <w:shd w:val="clear" w:color="auto" w:fill="FFFFFF"/>
          <w14:textFill>
            <w14:solidFill>
              <w14:schemeClr w14:val="tx1"/>
            </w14:solidFill>
          </w14:textFill>
        </w:rPr>
        <w:fldChar w:fldCharType="end"/>
      </w:r>
      <w:r>
        <w:rPr>
          <w:rFonts w:eastAsia="Segoe UI"/>
          <w:color w:val="2C2F34"/>
          <w:sz w:val="26"/>
          <w:szCs w:val="26"/>
          <w:shd w:val="clear" w:color="auto" w:fill="FFFFFF"/>
        </w:rPr>
        <w:t>. Once the installation is completed, open the app &amp; sign-up using your Email id and Password</w:t>
      </w:r>
      <w:r>
        <w:rPr>
          <w:rFonts w:eastAsia="Segoe UI"/>
          <w:color w:val="2C2F34"/>
          <w:sz w:val="26"/>
          <w:szCs w:val="26"/>
          <w:shd w:val="clear" w:color="auto" w:fill="FFFFFF"/>
          <w:lang w:val="en-IN"/>
        </w:rPr>
        <w:t>.</w:t>
      </w:r>
      <w:r>
        <w:rPr>
          <w:rFonts w:eastAsia="Segoe UI"/>
          <w:color w:val="000000"/>
          <w:sz w:val="26"/>
          <w:szCs w:val="26"/>
          <w:shd w:val="clear" w:color="auto" w:fill="FFFFFF"/>
        </w:rPr>
        <w:t>From the dashboard create a new project and select ESP32 &amp; Wi-Fi Connection. Then drag &amp; drop or add 4 widgets and assign the variable as per code and then email the authentication code. You will get the authentication code in the mail. Copy this authentication code. This will be used in your code.</w:t>
      </w:r>
    </w:p>
    <w:p>
      <w:pPr>
        <w:pStyle w:val="18"/>
        <w:shd w:val="clear" w:color="auto" w:fill="FFFFFF"/>
        <w:spacing w:beforeAutospacing="0" w:after="375" w:afterAutospacing="0" w:line="360" w:lineRule="auto"/>
        <w:rPr>
          <w:rFonts w:eastAsia="Segoe UI"/>
          <w:color w:val="000000"/>
          <w:sz w:val="26"/>
          <w:szCs w:val="26"/>
          <w:shd w:val="clear" w:color="auto" w:fill="FFFFFF"/>
        </w:rPr>
      </w:pPr>
    </w:p>
    <w:p>
      <w:pPr>
        <w:pStyle w:val="18"/>
        <w:shd w:val="clear" w:color="auto" w:fill="FFFFFF"/>
        <w:spacing w:beforeAutospacing="0" w:after="375" w:afterAutospacing="0" w:line="360" w:lineRule="auto"/>
        <w:rPr>
          <w:rFonts w:eastAsia="Segoe UI"/>
          <w:color w:val="000000"/>
          <w:sz w:val="26"/>
          <w:szCs w:val="26"/>
          <w:shd w:val="clear" w:color="auto" w:fill="FFFFFF"/>
        </w:rPr>
      </w:pPr>
    </w:p>
    <w:p>
      <w:pPr>
        <w:pStyle w:val="18"/>
        <w:shd w:val="clear" w:color="auto" w:fill="FFFFFF"/>
        <w:spacing w:beforeAutospacing="0" w:after="375" w:afterAutospacing="0"/>
        <w:rPr>
          <w:rStyle w:val="19"/>
          <w:rFonts w:eastAsia="Poppins"/>
          <w:bCs w:val="0"/>
          <w:color w:val="000000" w:themeColor="text1"/>
          <w:sz w:val="32"/>
          <w:szCs w:val="28"/>
          <w:shd w:val="clear" w:color="auto" w:fill="FFFFFF"/>
          <w14:textFill>
            <w14:solidFill>
              <w14:schemeClr w14:val="tx1"/>
            </w14:solidFill>
          </w14:textFill>
        </w:rPr>
      </w:pPr>
      <w:r>
        <w:rPr>
          <w:rStyle w:val="19"/>
          <w:rFonts w:eastAsia="Poppins"/>
          <w:bCs w:val="0"/>
          <w:color w:val="000000" w:themeColor="text1"/>
          <w:sz w:val="28"/>
          <w:szCs w:val="28"/>
          <w:shd w:val="clear" w:color="auto" w:fill="FFFFFF"/>
          <w14:textFill>
            <w14:solidFill>
              <w14:schemeClr w14:val="tx1"/>
            </w14:solidFill>
          </w14:textFill>
        </w:rPr>
        <w:t xml:space="preserve">Required Library Installation </w:t>
      </w:r>
      <w:r>
        <w:rPr>
          <w:rStyle w:val="19"/>
          <w:rFonts w:eastAsia="Poppins"/>
          <w:bCs w:val="0"/>
          <w:color w:val="000000" w:themeColor="text1"/>
          <w:sz w:val="32"/>
          <w:szCs w:val="28"/>
          <w:shd w:val="clear" w:color="auto" w:fill="FFFFFF"/>
          <w14:textFill>
            <w14:solidFill>
              <w14:schemeClr w14:val="tx1"/>
            </w14:solidFill>
          </w14:textFill>
        </w:rPr>
        <w:t>:</w:t>
      </w:r>
    </w:p>
    <w:p>
      <w:pPr>
        <w:pStyle w:val="18"/>
        <w:shd w:val="clear" w:color="auto" w:fill="FFFFFF"/>
        <w:spacing w:beforeAutospacing="0" w:after="375" w:afterAutospacing="0" w:line="360" w:lineRule="auto"/>
        <w:rPr>
          <w:rFonts w:eastAsia="Segoe UI"/>
          <w:color w:val="000000"/>
        </w:rPr>
      </w:pPr>
      <w:r>
        <w:rPr>
          <w:rStyle w:val="19"/>
          <w:rFonts w:eastAsia="Segoe UI"/>
          <w:color w:val="000000"/>
          <w:sz w:val="28"/>
          <w:shd w:val="clear" w:color="auto" w:fill="FFFFFF"/>
        </w:rPr>
        <w:t>1. EmonLib Library :</w:t>
      </w:r>
      <w:r>
        <w:rPr>
          <w:rFonts w:eastAsia="Segoe UI"/>
          <w:color w:val="000000"/>
          <w:shd w:val="clear" w:color="auto" w:fill="FFFFFF"/>
        </w:rPr>
        <w:br w:type="textWrapping"/>
      </w:r>
      <w:r>
        <w:rPr>
          <w:rFonts w:eastAsia="Segoe UI"/>
          <w:color w:val="000000"/>
          <w:shd w:val="clear" w:color="auto" w:fill="FFFFFF"/>
        </w:rPr>
        <w:t xml:space="preserve">     The Emonlib Library is used for </w:t>
      </w:r>
      <w:r>
        <w:rPr>
          <w:rStyle w:val="19"/>
          <w:rFonts w:eastAsia="Segoe UI"/>
          <w:b w:val="0"/>
          <w:bCs w:val="0"/>
          <w:color w:val="000000"/>
          <w:shd w:val="clear" w:color="auto" w:fill="FFFFFF"/>
        </w:rPr>
        <w:t>Electricity Energy Meter</w:t>
      </w:r>
      <w:r>
        <w:rPr>
          <w:rFonts w:eastAsia="Segoe UI"/>
          <w:color w:val="000000"/>
          <w:shd w:val="clear" w:color="auto" w:fill="FFFFFF"/>
        </w:rPr>
        <w:t>. EmonLib is a Continuous Monitoring of Electricity Energy repeats, every </w:t>
      </w:r>
      <w:r>
        <w:rPr>
          <w:rStyle w:val="19"/>
          <w:rFonts w:eastAsia="Segoe UI"/>
          <w:b w:val="0"/>
          <w:bCs w:val="0"/>
          <w:color w:val="000000"/>
          <w:shd w:val="clear" w:color="auto" w:fill="FFFFFF"/>
        </w:rPr>
        <w:t>5 or 10s</w:t>
      </w:r>
      <w:r>
        <w:rPr>
          <w:rFonts w:eastAsia="Segoe UI"/>
          <w:color w:val="000000"/>
          <w:shd w:val="clear" w:color="auto" w:fill="FFFFFF"/>
        </w:rPr>
        <w:t>, a sequence of voltage and current measurements. EemonLib continuously measures in the background the voltage and all the current input channels, calculates a </w:t>
      </w:r>
      <w:r>
        <w:rPr>
          <w:rStyle w:val="19"/>
          <w:rFonts w:eastAsia="Segoe UI"/>
          <w:b w:val="0"/>
          <w:bCs w:val="0"/>
          <w:color w:val="000000" w:themeColor="text1"/>
          <w:shd w:val="clear" w:color="auto" w:fill="FFFFFF"/>
          <w14:textFill>
            <w14:solidFill>
              <w14:schemeClr w14:val="tx1"/>
            </w14:solidFill>
          </w14:textFill>
        </w:rPr>
        <w:t>true average quantity</w:t>
      </w:r>
      <w:r>
        <w:rPr>
          <w:rFonts w:eastAsia="Segoe UI"/>
          <w:color w:val="000000"/>
          <w:shd w:val="clear" w:color="auto" w:fill="FFFFFF"/>
        </w:rPr>
        <w:t> for each and then informs the sketch that the measurements are available and should be read and processed.</w:t>
      </w:r>
    </w:p>
    <w:p>
      <w:pPr>
        <w:pStyle w:val="18"/>
        <w:shd w:val="clear" w:color="auto" w:fill="FFFFFF"/>
        <w:spacing w:beforeAutospacing="0" w:after="375" w:afterAutospacing="0" w:line="360" w:lineRule="auto"/>
        <w:rPr>
          <w:rFonts w:eastAsia="Segoe UI"/>
          <w:color w:val="000000"/>
          <w:shd w:val="clear" w:color="auto" w:fill="FFFFFF"/>
        </w:rPr>
      </w:pPr>
      <w:r>
        <w:rPr>
          <w:rStyle w:val="19"/>
          <w:rFonts w:eastAsia="Segoe UI"/>
          <w:color w:val="000000"/>
          <w:shd w:val="clear" w:color="auto" w:fill="FFFFFF"/>
        </w:rPr>
        <w:t>2. Blynk Library</w:t>
      </w:r>
      <w:r>
        <w:rPr>
          <w:rFonts w:eastAsia="Segoe UI"/>
          <w:color w:val="000000"/>
          <w:shd w:val="clear" w:color="auto" w:fill="FFFFFF"/>
        </w:rPr>
        <w:br w:type="textWrapping"/>
      </w:r>
      <w:r>
        <w:rPr>
          <w:rFonts w:eastAsia="Segoe UI"/>
          <w:color w:val="000000"/>
          <w:shd w:val="clear" w:color="auto" w:fill="FFFFFF"/>
        </w:rPr>
        <w:t xml:space="preserve">             Blynk is the most popular </w:t>
      </w:r>
      <w:r>
        <w:rPr>
          <w:rStyle w:val="19"/>
          <w:rFonts w:eastAsia="Segoe UI"/>
          <w:b w:val="0"/>
          <w:bCs w:val="0"/>
          <w:color w:val="000000"/>
          <w:shd w:val="clear" w:color="auto" w:fill="FFFFFF"/>
        </w:rPr>
        <w:t>Internet of Things</w:t>
      </w:r>
      <w:r>
        <w:rPr>
          <w:rFonts w:eastAsia="Segoe UI"/>
          <w:color w:val="000000"/>
          <w:shd w:val="clear" w:color="auto" w:fill="FFFFFF"/>
        </w:rPr>
        <w:t> platform for connecting any hardware to the cloud, designing apps to control them, and managing your deployed products at scale. With Blynk Library you can connect over 400 hardware models including A</w:t>
      </w:r>
      <w:r>
        <w:rPr>
          <w:rStyle w:val="19"/>
          <w:rFonts w:eastAsia="Segoe UI"/>
          <w:b w:val="0"/>
          <w:bCs w:val="0"/>
          <w:color w:val="000000"/>
          <w:shd w:val="clear" w:color="auto" w:fill="FFFFFF"/>
        </w:rPr>
        <w:t>rduino, ESP8266 &amp; ESP32</w:t>
      </w:r>
      <w:r>
        <w:rPr>
          <w:rFonts w:eastAsia="Segoe UI"/>
          <w:color w:val="000000"/>
          <w:shd w:val="clear" w:color="auto" w:fill="FFFFFF"/>
        </w:rPr>
        <w:t> to the </w:t>
      </w:r>
      <w:r>
        <w:rPr>
          <w:rStyle w:val="19"/>
          <w:rFonts w:eastAsia="Segoe UI"/>
          <w:b w:val="0"/>
          <w:bCs w:val="0"/>
          <w:color w:val="000000"/>
          <w:shd w:val="clear" w:color="auto" w:fill="FFFFFF"/>
        </w:rPr>
        <w:t>Blynk Cloud</w:t>
      </w:r>
      <w:r>
        <w:rPr>
          <w:rFonts w:eastAsia="Segoe UI"/>
          <w:color w:val="000000"/>
          <w:shd w:val="clear" w:color="auto" w:fill="FFFFFF"/>
        </w:rPr>
        <w:t>.</w:t>
      </w:r>
    </w:p>
    <w:p>
      <w:pPr>
        <w:pStyle w:val="18"/>
        <w:shd w:val="clear" w:color="auto" w:fill="FFFFFF"/>
        <w:spacing w:beforeAutospacing="0" w:after="375" w:afterAutospacing="0" w:line="360" w:lineRule="auto"/>
        <w:rPr>
          <w:rFonts w:eastAsia="Helvetica"/>
          <w:color w:val="3A3A3A"/>
          <w:shd w:val="clear" w:color="auto" w:fill="FFFFFF"/>
          <w:lang w:val="en-IN"/>
        </w:rPr>
      </w:pPr>
    </w:p>
    <w:p>
      <w:pPr>
        <w:pStyle w:val="18"/>
        <w:shd w:val="clear" w:color="auto" w:fill="FFFFFF"/>
        <w:spacing w:beforeAutospacing="0" w:after="375" w:afterAutospacing="0" w:line="360" w:lineRule="auto"/>
        <w:rPr>
          <w:rFonts w:eastAsia="Helvetica"/>
          <w:color w:val="3A3A3A"/>
          <w:shd w:val="clear" w:color="auto" w:fill="FFFFFF"/>
          <w:lang w:val="en-IN"/>
        </w:rPr>
      </w:pPr>
    </w:p>
    <w:p>
      <w:pPr>
        <w:pStyle w:val="4"/>
        <w:shd w:val="clear" w:color="auto" w:fill="FFFFFF"/>
        <w:spacing w:before="280" w:after="280"/>
        <w:jc w:val="both"/>
        <w:rPr>
          <w:color w:val="333333"/>
          <w:sz w:val="24"/>
          <w:szCs w:val="24"/>
        </w:rPr>
      </w:pPr>
      <w:r>
        <w:rPr>
          <w:color w:val="333333"/>
          <w:sz w:val="24"/>
          <w:szCs w:val="24"/>
        </w:rPr>
        <w:t>4.</w:t>
      </w:r>
      <w:r>
        <w:rPr>
          <w:color w:val="333333"/>
          <w:sz w:val="24"/>
          <w:szCs w:val="24"/>
          <w:lang w:val="en-IN"/>
        </w:rPr>
        <w:t xml:space="preserve">5 </w:t>
      </w:r>
      <w:r>
        <w:rPr>
          <w:color w:val="333333"/>
          <w:sz w:val="24"/>
          <w:szCs w:val="24"/>
        </w:rPr>
        <w:t xml:space="preserve"> PROGRAM DESCRIPTION:</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#define BLYNK_PRINT Serial</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#include "EmonLib.h"   //https://github.com/openenergymonitor/EmonLib</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00000"/>
          <w:lang w:eastAsia="zh-CN"/>
        </w:rPr>
        <w:t>#include &lt;WiFi.h&gt;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#include &lt;WiFiClient.h&gt;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00000"/>
          <w:lang w:eastAsia="zh-CN"/>
        </w:rPr>
        <w:t>#include &lt;BlynkSimpleEsp32.h&gt;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DAA520"/>
          <w:sz w:val="21"/>
          <w:szCs w:val="21"/>
          <w:shd w:val="clear" w:color="auto" w:fill="000000"/>
          <w:lang w:eastAsia="zh-CN"/>
        </w:rPr>
        <w:t xml:space="preserve">EnergyMonitor </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#define vCalibration 106.8</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00000"/>
          <w:lang w:eastAsia="zh-CN"/>
        </w:rPr>
        <w:t>#define currCalibration 0.52</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DAA520"/>
          <w:sz w:val="21"/>
          <w:szCs w:val="21"/>
          <w:shd w:val="clear" w:color="auto" w:fill="0D0D0D"/>
          <w:lang w:eastAsia="zh-CN"/>
        </w:rPr>
        <w:t xml:space="preserve">BlynkTimer </w:t>
      </w:r>
      <w:r>
        <w:rPr>
          <w:rFonts w:ascii="Courier New" w:hAnsi="Courier New" w:eastAsia="Courier New" w:cs="Courier New"/>
          <w:b/>
          <w:bCs/>
          <w:color w:val="CDCDCD"/>
          <w:sz w:val="21"/>
          <w:szCs w:val="21"/>
          <w:shd w:val="clear" w:color="auto" w:fill="0D0D0D"/>
          <w:lang w:eastAsia="zh-CN"/>
        </w:rPr>
        <w:t>timer</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char</w:t>
      </w:r>
      <w:r>
        <w:rPr>
          <w:rFonts w:ascii="Courier New" w:hAnsi="Courier New" w:eastAsia="Courier New" w:cs="Courier New"/>
          <w:b/>
          <w:bCs/>
          <w:color w:val="CDCDCD"/>
          <w:sz w:val="21"/>
          <w:szCs w:val="21"/>
          <w:shd w:val="clear" w:color="auto" w:fill="0D0D0D"/>
          <w:lang w:eastAsia="zh-CN"/>
        </w:rPr>
        <w:t>auth</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char</w:t>
      </w:r>
      <w:r>
        <w:rPr>
          <w:rFonts w:ascii="Courier New" w:hAnsi="Courier New" w:eastAsia="Courier New" w:cs="Courier New"/>
          <w:b/>
          <w:bCs/>
          <w:color w:val="CDCDCD"/>
          <w:sz w:val="21"/>
          <w:szCs w:val="21"/>
          <w:shd w:val="clear" w:color="auto" w:fill="0D0D0D"/>
          <w:lang w:eastAsia="zh-CN"/>
        </w:rPr>
        <w:t>ssid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00000"/>
          <w:lang w:eastAsia="zh-CN"/>
        </w:rPr>
        <w:t>char</w:t>
      </w:r>
      <w:r>
        <w:rPr>
          <w:rFonts w:ascii="Courier New" w:hAnsi="Courier New" w:eastAsia="Courier New" w:cs="Courier New"/>
          <w:b/>
          <w:bCs/>
          <w:color w:val="CDCDCD"/>
          <w:sz w:val="21"/>
          <w:szCs w:val="21"/>
          <w:shd w:val="clear" w:color="auto" w:fill="000000"/>
          <w:lang w:eastAsia="zh-CN"/>
        </w:rPr>
        <w:t>pass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="*********************3"</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00000"/>
          <w:lang w:eastAsia="zh-CN"/>
        </w:rPr>
        <w:t>float</w:t>
      </w:r>
      <w:r>
        <w:rPr>
          <w:rFonts w:ascii="Courier New" w:hAnsi="Courier New" w:eastAsia="Courier New" w:cs="Courier New"/>
          <w:b/>
          <w:bCs/>
          <w:color w:val="CDCDCD"/>
          <w:sz w:val="21"/>
          <w:szCs w:val="21"/>
          <w:shd w:val="clear" w:color="auto" w:fill="000000"/>
          <w:lang w:eastAsia="zh-CN"/>
        </w:rPr>
        <w:t>kWh</w:t>
      </w:r>
      <w:r>
        <w:rPr>
          <w:rFonts w:ascii="Courier New" w:hAnsi="Courier New" w:eastAsia="Courier New" w:cs="Courier New"/>
          <w:b/>
          <w:bCs/>
          <w:color w:val="FFFFFF"/>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0</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unsignedlong</w:t>
      </w:r>
      <w:r>
        <w:rPr>
          <w:rFonts w:ascii="Courier New" w:hAnsi="Courier New" w:eastAsia="Courier New" w:cs="Courier New"/>
          <w:b/>
          <w:bCs/>
          <w:color w:val="CDCDCD"/>
          <w:sz w:val="21"/>
          <w:szCs w:val="21"/>
          <w:shd w:val="clear" w:color="auto" w:fill="0D0D0D"/>
          <w:lang w:eastAsia="zh-CN"/>
        </w:rPr>
        <w:t>lastmillis</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millis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void</w:t>
      </w:r>
      <w:r>
        <w:rPr>
          <w:rFonts w:ascii="Courier New" w:hAnsi="Courier New" w:eastAsia="Courier New" w:cs="Courier New"/>
          <w:b/>
          <w:bCs/>
          <w:color w:val="DAA520"/>
          <w:sz w:val="21"/>
          <w:szCs w:val="21"/>
          <w:shd w:val="clear" w:color="auto" w:fill="0D0D0D"/>
          <w:lang w:eastAsia="zh-CN"/>
        </w:rPr>
        <w:t>myTimerEvent</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calcVI</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20</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2000</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"Vrms: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Vrms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"V"</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virtualWrite</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V0</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Vrms</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"\tIrms: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Irms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4</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"A"</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virtualWrite</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V1</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Irms</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"\tPower: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apparentPower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4</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"W"</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virtualWrite</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V2</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apparentPower</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"\tkWh: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kWh</w:t>
      </w:r>
      <w:r>
        <w:rPr>
          <w:rFonts w:ascii="Courier New" w:hAnsi="Courier New" w:eastAsia="Courier New" w:cs="Courier New"/>
          <w:b/>
          <w:bCs/>
          <w:color w:val="FFFFFF"/>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kWh</w:t>
      </w:r>
      <w:r>
        <w:rPr>
          <w:rFonts w:ascii="Courier New" w:hAnsi="Courier New" w:eastAsia="Courier New" w:cs="Courier New"/>
          <w:b/>
          <w:bCs/>
          <w:color w:val="FFFFFF"/>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apparentPower*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millis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lastmillis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3600000000.0</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kWh</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4</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println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"kWh"</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lastmillis</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millis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virtualWrite</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V3</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kWh</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void</w:t>
      </w:r>
      <w:r>
        <w:rPr>
          <w:rFonts w:ascii="Courier New" w:hAnsi="Courier New" w:eastAsia="Courier New" w:cs="Courier New"/>
          <w:b/>
          <w:bCs/>
          <w:color w:val="DAA520"/>
          <w:sz w:val="21"/>
          <w:szCs w:val="21"/>
          <w:shd w:val="clear" w:color="auto" w:fill="0D0D0D"/>
          <w:lang w:eastAsia="zh-CN"/>
        </w:rPr>
        <w:t>setup</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begin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9600</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emon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voltage</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35</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vCalibration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1.7</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438C43"/>
          <w:sz w:val="21"/>
          <w:szCs w:val="21"/>
          <w:shd w:val="clear" w:color="auto" w:fill="0D0D0D"/>
          <w:lang w:eastAsia="zh-CN"/>
        </w:rPr>
        <w:t>// Voltage: input pin, calibration, phase_shift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current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34</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currCalibration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438C43"/>
          <w:sz w:val="21"/>
          <w:szCs w:val="21"/>
          <w:shd w:val="clear" w:color="auto" w:fill="000000"/>
          <w:lang w:eastAsia="zh-CN"/>
        </w:rPr>
        <w:t>// Current: input pin, calibration.</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Blynk</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begin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auth</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ssid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pass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timer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setInterval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5000L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myTimerEvent</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void</w:t>
      </w:r>
      <w:r>
        <w:rPr>
          <w:rFonts w:ascii="Courier New" w:hAnsi="Courier New" w:eastAsia="Courier New" w:cs="Courier New"/>
          <w:b/>
          <w:bCs/>
          <w:color w:val="DAA520"/>
          <w:sz w:val="21"/>
          <w:szCs w:val="21"/>
          <w:shd w:val="clear" w:color="auto" w:fill="0D0D0D"/>
          <w:lang w:eastAsia="zh-CN"/>
        </w:rPr>
        <w:t>loop</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run</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timer</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run</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00000"/>
          <w:lang w:eastAsia="zh-CN"/>
        </w:rPr>
        <w: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sz w:val="24"/>
          <w:szCs w:val="24"/>
          <w:lang w:val="en-IN"/>
        </w:rPr>
      </w:pP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#include &lt;LiquidCrystal.h&gt;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DAA520"/>
          <w:sz w:val="21"/>
          <w:szCs w:val="21"/>
          <w:shd w:val="clear" w:color="auto" w:fill="000000"/>
          <w:lang w:eastAsia="zh-CN"/>
        </w:rPr>
        <w:t>LiquidCrystal 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13</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12</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14</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27</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26</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25</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#define BLYNK_PRINT Serial</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00000"/>
          <w:lang w:eastAsia="zh-CN"/>
        </w:rPr>
        <w:t>#include "EmonLib.h"</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#include &lt;WiFi.h&gt;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00000"/>
          <w:lang w:eastAsia="zh-CN"/>
        </w:rPr>
        <w:t>#include &lt;WiFiClient.h&gt;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#include &lt;BlynkSimpleEsp32.h&gt;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DAA520"/>
          <w:sz w:val="21"/>
          <w:szCs w:val="21"/>
          <w:shd w:val="clear" w:color="auto" w:fill="0D0D0D"/>
          <w:lang w:eastAsia="zh-CN"/>
        </w:rPr>
        <w:t xml:space="preserve">EnergyMonitor </w:t>
      </w:r>
      <w:r>
        <w:rPr>
          <w:rFonts w:ascii="Courier New" w:hAnsi="Courier New" w:eastAsia="Courier New" w:cs="Courier New"/>
          <w:b/>
          <w:bCs/>
          <w:color w:val="CDCDCD"/>
          <w:sz w:val="21"/>
          <w:szCs w:val="21"/>
          <w:shd w:val="clear" w:color="auto" w:fill="0D0D0D"/>
          <w:lang w:eastAsia="zh-CN"/>
        </w:rPr>
        <w:t>emon</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D0D0D"/>
          <w:lang w:eastAsia="zh-CN"/>
        </w:rPr>
        <w:t>#define vCalibration 83.3</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90EE90"/>
          <w:sz w:val="21"/>
          <w:szCs w:val="21"/>
          <w:shd w:val="clear" w:color="auto" w:fill="000000"/>
          <w:lang w:eastAsia="zh-CN"/>
        </w:rPr>
        <w:t>#define currCalibration 0.50</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DAA520"/>
          <w:sz w:val="21"/>
          <w:szCs w:val="21"/>
          <w:shd w:val="clear" w:color="auto" w:fill="000000"/>
          <w:lang w:eastAsia="zh-CN"/>
        </w:rPr>
        <w:t xml:space="preserve">BlynkTimer </w:t>
      </w:r>
      <w:r>
        <w:rPr>
          <w:rFonts w:ascii="Courier New" w:hAnsi="Courier New" w:eastAsia="Courier New" w:cs="Courier New"/>
          <w:b/>
          <w:bCs/>
          <w:color w:val="CDCDCD"/>
          <w:sz w:val="21"/>
          <w:szCs w:val="21"/>
          <w:shd w:val="clear" w:color="auto" w:fill="000000"/>
          <w:lang w:eastAsia="zh-CN"/>
        </w:rPr>
        <w:t>timer</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00000"/>
          <w:lang w:eastAsia="zh-CN"/>
        </w:rPr>
        <w:t>char</w:t>
      </w:r>
      <w:r>
        <w:rPr>
          <w:rFonts w:ascii="Courier New" w:hAnsi="Courier New" w:eastAsia="Courier New" w:cs="Courier New"/>
          <w:b/>
          <w:bCs/>
          <w:color w:val="CDCDCD"/>
          <w:sz w:val="21"/>
          <w:szCs w:val="21"/>
          <w:shd w:val="clear" w:color="auto" w:fill="000000"/>
          <w:lang w:eastAsia="zh-CN"/>
        </w:rPr>
        <w:t>auth</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="hsYG_5da4gdP9jZkL18O5RNcJSrBT-Ou"</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00000"/>
          <w:lang w:eastAsia="zh-CN"/>
        </w:rPr>
        <w:t>char</w:t>
      </w:r>
      <w:r>
        <w:rPr>
          <w:rFonts w:ascii="Courier New" w:hAnsi="Courier New" w:eastAsia="Courier New" w:cs="Courier New"/>
          <w:b/>
          <w:bCs/>
          <w:color w:val="CDCDCD"/>
          <w:sz w:val="21"/>
          <w:szCs w:val="21"/>
          <w:shd w:val="clear" w:color="auto" w:fill="000000"/>
          <w:lang w:eastAsia="zh-CN"/>
        </w:rPr>
        <w:t>ssid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="Alexahome"</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char</w:t>
      </w:r>
      <w:r>
        <w:rPr>
          <w:rFonts w:ascii="Courier New" w:hAnsi="Courier New" w:eastAsia="Courier New" w:cs="Courier New"/>
          <w:b/>
          <w:bCs/>
          <w:color w:val="CDCDCD"/>
          <w:sz w:val="21"/>
          <w:szCs w:val="21"/>
          <w:shd w:val="clear" w:color="auto" w:fill="0D0D0D"/>
          <w:lang w:eastAsia="zh-CN"/>
        </w:rPr>
        <w:t>pass</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="loranthus"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float</w:t>
      </w:r>
      <w:r>
        <w:rPr>
          <w:rFonts w:ascii="Courier New" w:hAnsi="Courier New" w:eastAsia="Courier New" w:cs="Courier New"/>
          <w:b/>
          <w:bCs/>
          <w:color w:val="CDCDCD"/>
          <w:sz w:val="21"/>
          <w:szCs w:val="21"/>
          <w:shd w:val="clear" w:color="auto" w:fill="0D0D0D"/>
          <w:lang w:eastAsia="zh-CN"/>
        </w:rPr>
        <w:t>kWh</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0</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00000"/>
          <w:lang w:eastAsia="zh-CN"/>
        </w:rPr>
        <w:t>unsignedlong</w:t>
      </w:r>
      <w:r>
        <w:rPr>
          <w:rFonts w:ascii="Courier New" w:hAnsi="Courier New" w:eastAsia="Courier New" w:cs="Courier New"/>
          <w:b/>
          <w:bCs/>
          <w:color w:val="CDCDCD"/>
          <w:sz w:val="21"/>
          <w:szCs w:val="21"/>
          <w:shd w:val="clear" w:color="auto" w:fill="000000"/>
          <w:lang w:eastAsia="zh-CN"/>
        </w:rPr>
        <w:t>lastmillis</w:t>
      </w:r>
      <w:r>
        <w:rPr>
          <w:rFonts w:ascii="Courier New" w:hAnsi="Courier New" w:eastAsia="Courier New" w:cs="Courier New"/>
          <w:b/>
          <w:bCs/>
          <w:color w:val="FFFFFF"/>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millis</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00000"/>
          <w:lang w:eastAsia="zh-CN"/>
        </w:rPr>
        <w:t>void</w:t>
      </w:r>
      <w:r>
        <w:rPr>
          <w:rFonts w:ascii="Courier New" w:hAnsi="Courier New" w:eastAsia="Courier New" w:cs="Courier New"/>
          <w:b/>
          <w:bCs/>
          <w:color w:val="DAA520"/>
          <w:sz w:val="21"/>
          <w:szCs w:val="21"/>
          <w:shd w:val="clear" w:color="auto" w:fill="000000"/>
          <w:lang w:eastAsia="zh-CN"/>
        </w:rPr>
        <w:t>myTimerEvent</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calcVI</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20</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2000</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kWh</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kWh</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emon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apparentPower *</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millis</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lastmillis</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3600000000.0</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DAA520"/>
          <w:sz w:val="21"/>
          <w:szCs w:val="21"/>
          <w:shd w:val="clear" w:color="auto" w:fill="000000"/>
          <w:lang w:eastAsia="zh-CN"/>
        </w:rPr>
        <w:t>yield</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"Vrms: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Vrms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"V"</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"\tIrms: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Irms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4</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"A"</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"\tPower: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apparentPower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4</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"W"</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"\tkWh: "</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Serial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kWh</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5</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println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"kWh"</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clear</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setCursor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0</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0</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"Vrms:"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Vrms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"V"</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setCursor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0</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1</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"Irms:"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Irms</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4</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FFFFFF"/>
          <w:sz w:val="21"/>
          <w:szCs w:val="21"/>
          <w:shd w:val="clear" w:color="auto" w:fill="0D0D0D"/>
          <w:lang w:eastAsia="zh-CN"/>
        </w:rPr>
        <w:t>"A"</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DAA520"/>
          <w:sz w:val="21"/>
          <w:szCs w:val="21"/>
          <w:shd w:val="clear" w:color="auto" w:fill="000000"/>
          <w:lang w:eastAsia="zh-CN"/>
        </w:rPr>
        <w:t>delay</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2500</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clear</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setCursor</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0</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0</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"Power:"</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emon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apparentPower</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4</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"W"</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setCursor</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0</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1</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"kWh:"</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print</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kWh</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4</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"W"</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DAA520"/>
          <w:sz w:val="21"/>
          <w:szCs w:val="21"/>
          <w:shd w:val="clear" w:color="auto" w:fill="0D0D0D"/>
          <w:lang w:eastAsia="zh-CN"/>
        </w:rPr>
        <w:t>delay</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2500</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lastmillis</w:t>
      </w:r>
      <w:r>
        <w:rPr>
          <w:rFonts w:ascii="Courier New" w:hAnsi="Courier New" w:eastAsia="Courier New" w:cs="Courier New"/>
          <w:b/>
          <w:bCs/>
          <w:color w:val="FFFFFF"/>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millis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Blynk</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virtualWrite</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V0</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emon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Vrms</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virtualWrite</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V1</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Irms</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Blynk</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virtualWrite</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V2</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emon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apparentPower</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virtualWrite</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V3</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kWh</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void</w:t>
      </w:r>
      <w:r>
        <w:rPr>
          <w:rFonts w:ascii="Courier New" w:hAnsi="Courier New" w:eastAsia="Courier New" w:cs="Courier New"/>
          <w:b/>
          <w:bCs/>
          <w:color w:val="DAA520"/>
          <w:sz w:val="21"/>
          <w:szCs w:val="21"/>
          <w:shd w:val="clear" w:color="auto" w:fill="0D0D0D"/>
          <w:lang w:eastAsia="zh-CN"/>
        </w:rPr>
        <w:t>setup</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Serial</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begin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9600</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Blynk</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begin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auth</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ssid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pass</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begin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16</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2</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emon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voltage</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35</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CDCDCD"/>
          <w:sz w:val="21"/>
          <w:szCs w:val="21"/>
          <w:shd w:val="clear" w:color="auto" w:fill="0D0D0D"/>
          <w:lang w:eastAsia="zh-CN"/>
        </w:rPr>
        <w:t>vCalibration</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1.7</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438C43"/>
          <w:sz w:val="21"/>
          <w:szCs w:val="21"/>
          <w:shd w:val="clear" w:color="auto" w:fill="0D0D0D"/>
          <w:lang w:eastAsia="zh-CN"/>
        </w:rPr>
        <w:t>// Voltage: input pin, calibration, phase_shift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emon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current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34</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currCalibration</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438C43"/>
          <w:sz w:val="21"/>
          <w:szCs w:val="21"/>
          <w:shd w:val="clear" w:color="auto" w:fill="000000"/>
          <w:lang w:eastAsia="zh-CN"/>
        </w:rPr>
        <w:t>// Current: input pin, calibration.</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D0D0D"/>
          <w:lang w:eastAsia="zh-CN"/>
        </w:rPr>
        <w:t> </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timer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setInterval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DDDDD"/>
          <w:sz w:val="21"/>
          <w:szCs w:val="21"/>
          <w:shd w:val="clear" w:color="auto" w:fill="000000"/>
          <w:lang w:eastAsia="zh-CN"/>
        </w:rPr>
        <w:t>5000L</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CDCDCD"/>
          <w:sz w:val="21"/>
          <w:szCs w:val="21"/>
          <w:shd w:val="clear" w:color="auto" w:fill="000000"/>
          <w:lang w:eastAsia="zh-CN"/>
        </w:rPr>
        <w:t>myTimerEvent</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setCursor</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3</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0</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"IoT Energy"</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lcd</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setCursor</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5</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1</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print</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FFFFFF"/>
          <w:sz w:val="21"/>
          <w:szCs w:val="21"/>
          <w:shd w:val="clear" w:color="auto" w:fill="000000"/>
          <w:lang w:eastAsia="zh-CN"/>
        </w:rPr>
        <w:t>"Meter"</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DAA520"/>
          <w:sz w:val="21"/>
          <w:szCs w:val="21"/>
          <w:shd w:val="clear" w:color="auto" w:fill="0D0D0D"/>
          <w:lang w:eastAsia="zh-CN"/>
        </w:rPr>
        <w:t>delay</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DDDDD"/>
          <w:sz w:val="21"/>
          <w:szCs w:val="21"/>
          <w:shd w:val="clear" w:color="auto" w:fill="0D0D0D"/>
          <w:lang w:eastAsia="zh-CN"/>
        </w:rPr>
        <w:t>3000</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lcd</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clear</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FFFFF"/>
          <w:sz w:val="21"/>
          <w:szCs w:val="21"/>
          <w:shd w:val="clear" w:color="auto" w:fill="000000"/>
          <w:lang w:eastAsia="zh-CN"/>
        </w:rPr>
        <w:t> </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C37EE6"/>
          <w:sz w:val="21"/>
          <w:szCs w:val="21"/>
          <w:shd w:val="clear" w:color="auto" w:fill="0D0D0D"/>
          <w:lang w:eastAsia="zh-CN"/>
        </w:rPr>
        <w:t>void</w:t>
      </w:r>
      <w:r>
        <w:rPr>
          <w:rFonts w:ascii="Courier New" w:hAnsi="Courier New" w:eastAsia="Courier New" w:cs="Courier New"/>
          <w:b/>
          <w:bCs/>
          <w:color w:val="DAA520"/>
          <w:sz w:val="21"/>
          <w:szCs w:val="21"/>
          <w:shd w:val="clear" w:color="auto" w:fill="0D0D0D"/>
          <w:lang w:eastAsia="zh-CN"/>
        </w:rPr>
        <w:t>loop</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D0D0D"/>
          <w:lang w:eastAsia="zh-CN"/>
        </w:rPr>
        <w:t>  </w:t>
      </w:r>
      <w:r>
        <w:rPr>
          <w:rFonts w:ascii="Courier New" w:hAnsi="Courier New" w:eastAsia="Courier New" w:cs="Courier New"/>
          <w:b/>
          <w:bCs/>
          <w:color w:val="CDCDCD"/>
          <w:sz w:val="21"/>
          <w:szCs w:val="21"/>
          <w:shd w:val="clear" w:color="auto" w:fill="0D0D0D"/>
          <w:lang w:eastAsia="zh-CN"/>
        </w:rPr>
        <w:t>Blynk</w:t>
      </w:r>
      <w:r>
        <w:rPr>
          <w:rFonts w:ascii="Courier New" w:hAnsi="Courier New" w:eastAsia="Courier New" w:cs="Courier New"/>
          <w:b/>
          <w:bCs/>
          <w:color w:val="F7ADF7"/>
          <w:sz w:val="21"/>
          <w:szCs w:val="21"/>
          <w:shd w:val="clear" w:color="auto" w:fill="0D0D0D"/>
          <w:lang w:eastAsia="zh-CN"/>
        </w:rPr>
        <w:t>.</w:t>
      </w:r>
      <w:r>
        <w:rPr>
          <w:rFonts w:ascii="Courier New" w:hAnsi="Courier New" w:eastAsia="Courier New" w:cs="Courier New"/>
          <w:b/>
          <w:bCs/>
          <w:color w:val="DAA520"/>
          <w:sz w:val="21"/>
          <w:szCs w:val="21"/>
          <w:shd w:val="clear" w:color="auto" w:fill="0D0D0D"/>
          <w:lang w:eastAsia="zh-CN"/>
        </w:rPr>
        <w:t>run</w:t>
      </w:r>
      <w:r>
        <w:rPr>
          <w:rFonts w:ascii="Courier New" w:hAnsi="Courier New" w:eastAsia="Courier New" w:cs="Courier New"/>
          <w:b/>
          <w:bCs/>
          <w:color w:val="F7ADF7"/>
          <w:sz w:val="21"/>
          <w:szCs w:val="21"/>
          <w:shd w:val="clear" w:color="auto" w:fill="0D0D0D"/>
          <w:lang w:eastAsia="zh-CN"/>
        </w:rPr>
        <w:t>();</w:t>
      </w:r>
    </w:p>
    <w:p>
      <w:pPr>
        <w:shd w:val="clear" w:color="auto" w:fill="000000"/>
        <w:spacing w:after="0"/>
        <w:rPr>
          <w:rFonts w:ascii="Courier New" w:hAnsi="Courier New" w:eastAsia="Courier New" w:cs="Courier New"/>
          <w:b/>
          <w:bCs/>
          <w:color w:val="FFFFFF"/>
          <w:sz w:val="21"/>
          <w:szCs w:val="21"/>
        </w:rPr>
      </w:pPr>
      <w:r>
        <w:rPr>
          <w:rFonts w:ascii="Courier New" w:hAnsi="Courier New" w:eastAsia="Courier New" w:cs="Courier New"/>
          <w:b/>
          <w:bCs/>
          <w:color w:val="006FE0"/>
          <w:sz w:val="21"/>
          <w:szCs w:val="21"/>
          <w:shd w:val="clear" w:color="auto" w:fill="000000"/>
          <w:lang w:eastAsia="zh-CN"/>
        </w:rPr>
        <w:t>  </w:t>
      </w:r>
      <w:r>
        <w:rPr>
          <w:rFonts w:ascii="Courier New" w:hAnsi="Courier New" w:eastAsia="Courier New" w:cs="Courier New"/>
          <w:b/>
          <w:bCs/>
          <w:color w:val="CDCDCD"/>
          <w:sz w:val="21"/>
          <w:szCs w:val="21"/>
          <w:shd w:val="clear" w:color="auto" w:fill="000000"/>
          <w:lang w:eastAsia="zh-CN"/>
        </w:rPr>
        <w:t>timer</w:t>
      </w:r>
      <w:r>
        <w:rPr>
          <w:rFonts w:ascii="Courier New" w:hAnsi="Courier New" w:eastAsia="Courier New" w:cs="Courier New"/>
          <w:b/>
          <w:bCs/>
          <w:color w:val="F7ADF7"/>
          <w:sz w:val="21"/>
          <w:szCs w:val="21"/>
          <w:shd w:val="clear" w:color="auto" w:fill="000000"/>
          <w:lang w:eastAsia="zh-CN"/>
        </w:rPr>
        <w:t>.</w:t>
      </w:r>
      <w:r>
        <w:rPr>
          <w:rFonts w:ascii="Courier New" w:hAnsi="Courier New" w:eastAsia="Courier New" w:cs="Courier New"/>
          <w:b/>
          <w:bCs/>
          <w:color w:val="DAA520"/>
          <w:sz w:val="21"/>
          <w:szCs w:val="21"/>
          <w:shd w:val="clear" w:color="auto" w:fill="000000"/>
          <w:lang w:eastAsia="zh-CN"/>
        </w:rPr>
        <w:t>run</w:t>
      </w:r>
      <w:r>
        <w:rPr>
          <w:rFonts w:ascii="Courier New" w:hAnsi="Courier New" w:eastAsia="Courier New" w:cs="Courier New"/>
          <w:b/>
          <w:bCs/>
          <w:color w:val="F7ADF7"/>
          <w:sz w:val="21"/>
          <w:szCs w:val="21"/>
          <w:shd w:val="clear" w:color="auto" w:fill="000000"/>
          <w:lang w:eastAsia="zh-CN"/>
        </w:rPr>
        <w:t>();</w:t>
      </w:r>
    </w:p>
    <w:p>
      <w:pPr>
        <w:shd w:val="clear" w:color="auto" w:fill="0D0D0D"/>
        <w:spacing w:after="0"/>
        <w:rPr>
          <w:rFonts w:ascii="Courier New" w:hAnsi="Courier New" w:eastAsia="Courier New" w:cs="Courier New"/>
          <w:b/>
          <w:bCs/>
          <w:color w:val="FFFFFF"/>
          <w:sz w:val="21"/>
          <w:szCs w:val="21"/>
        </w:rPr>
      </w:pPr>
      <w:r>
        <w:rPr>
          <w:rFonts w:ascii="Courier New" w:hAnsi="Courier New" w:eastAsia="Courier New" w:cs="Courier New"/>
          <w:b/>
          <w:bCs/>
          <w:color w:val="F7ADF7"/>
          <w:sz w:val="21"/>
          <w:szCs w:val="21"/>
          <w:shd w:val="clear" w:color="auto" w:fill="0D0D0D"/>
          <w:lang w:eastAsia="zh-CN"/>
        </w:rPr>
        <w: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eastAsia="Times New Roman" w:cs="Times New Roman"/>
          <w:b/>
          <w:sz w:val="32"/>
          <w:szCs w:val="28"/>
        </w:rPr>
      </w:pPr>
      <w:r>
        <w:rPr>
          <w:rFonts w:ascii="Times New Roman" w:hAnsi="Times New Roman" w:eastAsia="Times New Roman" w:cs="Times New Roman"/>
          <w:b/>
          <w:sz w:val="32"/>
          <w:szCs w:val="28"/>
        </w:rPr>
        <w:t>CHAPTER – 5</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eastAsia="Courier New" w:cs="Courier New"/>
          <w:color w:val="434F54"/>
          <w:sz w:val="32"/>
          <w:szCs w:val="28"/>
        </w:rPr>
      </w:pPr>
    </w:p>
    <w:p>
      <w:pPr>
        <w:jc w:val="center"/>
        <w:rPr>
          <w:rFonts w:ascii="Times New Roman" w:hAnsi="Times New Roman" w:eastAsia="Times New Roman" w:cs="Times New Roman"/>
          <w:b/>
          <w:sz w:val="32"/>
          <w:szCs w:val="28"/>
        </w:rPr>
      </w:pPr>
      <w:r>
        <w:rPr>
          <w:rFonts w:ascii="Times New Roman" w:hAnsi="Times New Roman" w:eastAsia="Times New Roman" w:cs="Times New Roman"/>
          <w:b/>
          <w:sz w:val="32"/>
          <w:szCs w:val="28"/>
        </w:rPr>
        <w:t>HARDWARE DISCRIPTION:</w:t>
      </w:r>
    </w:p>
    <w:p>
      <w:pPr>
        <w:jc w:val="center"/>
        <w:rPr>
          <w:rFonts w:ascii="Times New Roman" w:hAnsi="Times New Roman" w:eastAsia="Times New Roman" w:cs="Times New Roman"/>
          <w:b/>
          <w:sz w:val="32"/>
          <w:szCs w:val="28"/>
        </w:rPr>
      </w:pPr>
    </w:p>
    <w:p>
      <w:pPr>
        <w:spacing w:after="0" w:line="360" w:lineRule="auto"/>
        <w:jc w:val="both"/>
        <w:rPr>
          <w:rFonts w:ascii="Times New Roman" w:hAnsi="Times New Roman" w:eastAsia="Times New Roman" w:cs="Times New Roman"/>
          <w:b/>
          <w:sz w:val="28"/>
          <w:szCs w:val="24"/>
        </w:rPr>
      </w:pPr>
      <w:r>
        <w:rPr>
          <w:rFonts w:ascii="Times New Roman" w:hAnsi="Times New Roman" w:eastAsia="Times New Roman" w:cs="Times New Roman"/>
          <w:b/>
          <w:sz w:val="28"/>
          <w:szCs w:val="24"/>
        </w:rPr>
        <w:t>5.1Hardware Componets Used:</w:t>
      </w:r>
    </w:p>
    <w:p>
      <w:pPr>
        <w:spacing w:after="0" w:line="360" w:lineRule="auto"/>
        <w:jc w:val="both"/>
        <w:rPr>
          <w:rFonts w:ascii="Times New Roman" w:hAnsi="Times New Roman" w:eastAsia="Times New Roman" w:cs="Times New Roman"/>
          <w:b/>
          <w:sz w:val="24"/>
          <w:szCs w:val="24"/>
          <w:lang w:val="en-IN"/>
        </w:rPr>
      </w:pPr>
    </w:p>
    <w:tbl>
      <w:tblPr>
        <w:tblStyle w:val="10"/>
        <w:tblW w:w="10190" w:type="dxa"/>
        <w:tblInd w:w="0" w:type="dxa"/>
        <w:shd w:val="clear" w:color="auto" w:fill="FFFFFF"/>
        <w:tblLayout w:type="autofit"/>
        <w:tblCellMar>
          <w:top w:w="0" w:type="dxa"/>
          <w:left w:w="0" w:type="dxa"/>
          <w:bottom w:w="0" w:type="dxa"/>
          <w:right w:w="0" w:type="dxa"/>
        </w:tblCellMar>
      </w:tblPr>
      <w:tblGrid>
        <w:gridCol w:w="1139"/>
        <w:gridCol w:w="3105"/>
        <w:gridCol w:w="2973"/>
        <w:gridCol w:w="2973"/>
      </w:tblGrid>
      <w:tr>
        <w:tblPrEx>
          <w:shd w:val="clear" w:color="auto" w:fill="FFFFFF"/>
        </w:tblPrEx>
        <w:tc>
          <w:tcPr>
            <w:tcW w:w="1139" w:type="dxa"/>
            <w:tcBorders>
              <w:top w:val="single" w:color="auto" w:sz="4" w:space="0"/>
              <w:left w:val="single" w:color="auto" w:sz="6" w:space="0"/>
              <w:bottom w:val="single" w:color="auto" w:sz="6" w:space="0"/>
              <w:right w:val="single" w:color="auto" w:sz="4" w:space="0"/>
            </w:tcBorders>
            <w:shd w:val="clear" w:color="auto" w:fill="FFFFFF"/>
            <w:tcMar>
              <w:top w:w="120" w:type="dxa"/>
              <w:left w:w="120" w:type="dxa"/>
              <w:bottom w:w="120" w:type="dxa"/>
              <w:right w:w="120" w:type="dxa"/>
            </w:tcMar>
          </w:tcPr>
          <w:p>
            <w:pPr>
              <w:spacing w:after="0"/>
              <w:jc w:val="center"/>
              <w:textAlignment w:val="top"/>
              <w:rPr>
                <w:rFonts w:ascii="Times New Roman" w:hAnsi="Times New Roman" w:eastAsia="Segoe UI" w:cs="Times New Roman"/>
                <w:b/>
                <w:bCs/>
                <w:color w:val="2C2F34"/>
                <w:sz w:val="24"/>
                <w:szCs w:val="24"/>
                <w:lang w:val="en-IN" w:eastAsia="zh-CN"/>
              </w:rPr>
            </w:pPr>
            <w:r>
              <w:rPr>
                <w:rFonts w:ascii="Times New Roman" w:hAnsi="Times New Roman" w:eastAsia="Segoe UI" w:cs="Times New Roman"/>
                <w:b/>
                <w:bCs/>
                <w:color w:val="2C2F34"/>
                <w:sz w:val="24"/>
                <w:szCs w:val="24"/>
                <w:lang w:val="en-IN" w:eastAsia="zh-CN"/>
              </w:rPr>
              <w:t>S.NO</w:t>
            </w:r>
          </w:p>
        </w:tc>
        <w:tc>
          <w:tcPr>
            <w:tcW w:w="3105" w:type="dxa"/>
            <w:tcBorders>
              <w:top w:val="single" w:color="auto" w:sz="4" w:space="0"/>
              <w:left w:val="single" w:color="auto" w:sz="4" w:space="0"/>
              <w:bottom w:val="single" w:color="auto" w:sz="6" w:space="0"/>
              <w:right w:val="single" w:color="auto" w:sz="6" w:space="0"/>
            </w:tcBorders>
            <w:shd w:val="clear" w:color="auto" w:fill="FFFFFF"/>
            <w:tcMar>
              <w:top w:w="120" w:type="dxa"/>
              <w:left w:w="120" w:type="dxa"/>
              <w:bottom w:w="120" w:type="dxa"/>
              <w:right w:w="120" w:type="dxa"/>
            </w:tcMar>
          </w:tcPr>
          <w:p>
            <w:pPr>
              <w:spacing w:after="0"/>
              <w:jc w:val="center"/>
              <w:textAlignment w:val="top"/>
              <w:rPr>
                <w:rFonts w:ascii="Times New Roman" w:hAnsi="Times New Roman" w:eastAsia="Segoe UI" w:cs="Times New Roman"/>
                <w:b/>
                <w:bCs/>
                <w:color w:val="2C2F34"/>
                <w:sz w:val="24"/>
                <w:szCs w:val="24"/>
                <w:lang w:val="en-IN" w:eastAsia="zh-CN"/>
              </w:rPr>
            </w:pPr>
            <w:r>
              <w:rPr>
                <w:rFonts w:ascii="Times New Roman" w:hAnsi="Times New Roman" w:eastAsia="Segoe UI" w:cs="Times New Roman"/>
                <w:b/>
                <w:bCs/>
                <w:color w:val="2C2F34"/>
                <w:sz w:val="24"/>
                <w:szCs w:val="24"/>
                <w:lang w:val="en-IN" w:eastAsia="zh-CN"/>
              </w:rPr>
              <w:t>Component</w:t>
            </w:r>
          </w:p>
        </w:tc>
        <w:tc>
          <w:tcPr>
            <w:tcW w:w="2973" w:type="dxa"/>
            <w:tcBorders>
              <w:top w:val="single" w:color="auto" w:sz="4" w:space="0"/>
              <w:left w:val="single" w:color="auto" w:sz="6" w:space="0"/>
              <w:bottom w:val="single" w:color="auto" w:sz="6" w:space="0"/>
              <w:right w:val="single" w:color="auto" w:sz="6" w:space="0"/>
            </w:tcBorders>
            <w:shd w:val="clear" w:color="auto" w:fill="FFFFFF"/>
            <w:tcMar>
              <w:top w:w="120" w:type="dxa"/>
              <w:left w:w="120" w:type="dxa"/>
              <w:bottom w:w="120" w:type="dxa"/>
              <w:right w:w="120" w:type="dxa"/>
            </w:tcMar>
          </w:tcPr>
          <w:p>
            <w:pPr>
              <w:spacing w:after="0"/>
              <w:jc w:val="center"/>
              <w:textAlignment w:val="top"/>
              <w:rPr>
                <w:rFonts w:ascii="Times New Roman" w:hAnsi="Times New Roman" w:eastAsia="Segoe UI" w:cs="Times New Roman"/>
                <w:b/>
                <w:bCs/>
                <w:color w:val="2C2F34"/>
                <w:sz w:val="24"/>
                <w:szCs w:val="24"/>
                <w:lang w:val="en-IN" w:eastAsia="zh-CN"/>
              </w:rPr>
            </w:pPr>
            <w:r>
              <w:rPr>
                <w:rFonts w:ascii="Times New Roman" w:hAnsi="Times New Roman" w:eastAsia="Segoe UI" w:cs="Times New Roman"/>
                <w:b/>
                <w:bCs/>
                <w:color w:val="2C2F34"/>
                <w:sz w:val="24"/>
                <w:szCs w:val="24"/>
                <w:lang w:val="en-IN" w:eastAsia="zh-CN"/>
              </w:rPr>
              <w:t>Specification</w:t>
            </w:r>
          </w:p>
        </w:tc>
        <w:tc>
          <w:tcPr>
            <w:tcW w:w="2973" w:type="dxa"/>
            <w:tcBorders>
              <w:top w:val="single" w:color="auto" w:sz="4" w:space="0"/>
              <w:left w:val="single" w:color="auto" w:sz="6" w:space="0"/>
              <w:bottom w:val="single" w:color="auto" w:sz="6" w:space="0"/>
              <w:right w:val="single" w:color="auto" w:sz="6" w:space="0"/>
            </w:tcBorders>
            <w:shd w:val="clear" w:color="auto" w:fill="FFFFFF"/>
            <w:tcMar>
              <w:top w:w="120" w:type="dxa"/>
              <w:left w:w="120" w:type="dxa"/>
              <w:bottom w:w="120" w:type="dxa"/>
              <w:right w:w="120" w:type="dxa"/>
            </w:tcMar>
          </w:tcPr>
          <w:p>
            <w:pPr>
              <w:spacing w:after="0"/>
              <w:jc w:val="center"/>
              <w:textAlignment w:val="top"/>
              <w:rPr>
                <w:rFonts w:ascii="Times New Roman" w:hAnsi="Times New Roman" w:eastAsia="Segoe UI" w:cs="Times New Roman"/>
                <w:b/>
                <w:bCs/>
                <w:color w:val="2C2F34"/>
                <w:sz w:val="24"/>
                <w:szCs w:val="24"/>
                <w:lang w:val="en-IN" w:eastAsia="zh-CN"/>
              </w:rPr>
            </w:pPr>
            <w:r>
              <w:rPr>
                <w:rFonts w:ascii="Times New Roman" w:hAnsi="Times New Roman" w:eastAsia="Segoe UI" w:cs="Times New Roman"/>
                <w:b/>
                <w:bCs/>
                <w:color w:val="2C2F34"/>
                <w:sz w:val="24"/>
                <w:szCs w:val="24"/>
                <w:lang w:val="en-IN" w:eastAsia="zh-CN"/>
              </w:rPr>
              <w:t>Quantity</w:t>
            </w:r>
          </w:p>
        </w:tc>
      </w:tr>
      <w:tr>
        <w:tblPrEx>
          <w:shd w:val="clear" w:color="auto" w:fill="FFFFFF"/>
          <w:tblCellMar>
            <w:top w:w="0" w:type="dxa"/>
            <w:left w:w="0" w:type="dxa"/>
            <w:bottom w:w="0" w:type="dxa"/>
            <w:right w:w="0" w:type="dxa"/>
          </w:tblCellMar>
        </w:tblPrEx>
        <w:trPr>
          <w:trHeight w:val="497" w:hRule="atLeast"/>
        </w:trPr>
        <w:tc>
          <w:tcPr>
            <w:tcW w:w="1139" w:type="dxa"/>
            <w:tcBorders>
              <w:top w:val="nil"/>
              <w:left w:val="single" w:color="auto" w:sz="4" w:space="0"/>
              <w:bottom w:val="single" w:color="auto" w:sz="6"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rPr>
            </w:pPr>
            <w:r>
              <w:rPr>
                <w:rFonts w:ascii="Times New Roman" w:hAnsi="Times New Roman" w:eastAsia="Segoe UI" w:cs="Times New Roman"/>
                <w:color w:val="2C2F34"/>
                <w:sz w:val="26"/>
                <w:szCs w:val="26"/>
                <w:lang w:val="en-IN"/>
              </w:rPr>
              <w:t>1</w:t>
            </w:r>
          </w:p>
        </w:tc>
        <w:tc>
          <w:tcPr>
            <w:tcW w:w="3105" w:type="dxa"/>
            <w:tcBorders>
              <w:top w:val="nil"/>
              <w:left w:val="single" w:color="auto" w:sz="4" w:space="0"/>
              <w:bottom w:val="single" w:color="auto" w:sz="6"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ESP32 Board</w:t>
            </w:r>
          </w:p>
        </w:tc>
        <w:tc>
          <w:tcPr>
            <w:tcW w:w="2973" w:type="dxa"/>
            <w:tcBorders>
              <w:top w:val="nil"/>
              <w:left w:val="single" w:color="auto" w:sz="4" w:space="0"/>
              <w:bottom w:val="single" w:color="auto" w:sz="6"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rPr>
            </w:pPr>
            <w:r>
              <w:rPr>
                <w:rFonts w:ascii="Times New Roman" w:hAnsi="Times New Roman" w:eastAsia="Segoe UI" w:cs="Times New Roman"/>
                <w:color w:val="2C2F34"/>
                <w:sz w:val="26"/>
                <w:szCs w:val="26"/>
                <w:lang w:eastAsia="zh-CN"/>
              </w:rPr>
              <w:t>ESP32 Development Board (ESP-WROOM-32</w:t>
            </w:r>
            <w:r>
              <w:rPr>
                <w:rFonts w:ascii="Times New Roman" w:hAnsi="Times New Roman" w:eastAsia="Segoe UI" w:cs="Times New Roman"/>
                <w:color w:val="2C2F34"/>
                <w:sz w:val="26"/>
                <w:szCs w:val="26"/>
                <w:lang w:val="en-IN" w:eastAsia="zh-CN"/>
              </w:rPr>
              <w:t>)</w:t>
            </w:r>
          </w:p>
        </w:tc>
        <w:tc>
          <w:tcPr>
            <w:tcW w:w="2973" w:type="dxa"/>
            <w:tcBorders>
              <w:top w:val="nil"/>
              <w:left w:val="single" w:color="auto" w:sz="4" w:space="0"/>
              <w:bottom w:val="single" w:color="auto" w:sz="6" w:space="0"/>
              <w:right w:val="single" w:color="auto" w:sz="6"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1</w:t>
            </w:r>
          </w:p>
        </w:tc>
      </w:tr>
      <w:tr>
        <w:tblPrEx>
          <w:shd w:val="clear" w:color="auto" w:fill="FFFFFF"/>
          <w:tblCellMar>
            <w:top w:w="0" w:type="dxa"/>
            <w:left w:w="0" w:type="dxa"/>
            <w:bottom w:w="0" w:type="dxa"/>
            <w:right w:w="0" w:type="dxa"/>
          </w:tblCellMar>
        </w:tblPrEx>
        <w:tc>
          <w:tcPr>
            <w:tcW w:w="1139" w:type="dxa"/>
            <w:tcBorders>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2</w:t>
            </w:r>
          </w:p>
        </w:tc>
        <w:tc>
          <w:tcPr>
            <w:tcW w:w="3105" w:type="dxa"/>
            <w:tcBorders>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Voltage Sensor</w:t>
            </w:r>
          </w:p>
        </w:tc>
        <w:tc>
          <w:tcPr>
            <w:tcW w:w="2973" w:type="dxa"/>
            <w:tcBorders>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ZMPT101B AC Voltage Sensor Module</w:t>
            </w:r>
          </w:p>
        </w:tc>
        <w:tc>
          <w:tcPr>
            <w:tcW w:w="2973" w:type="dxa"/>
            <w:tcBorders>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1</w:t>
            </w:r>
          </w:p>
        </w:tc>
      </w:tr>
      <w:tr>
        <w:tblPrEx>
          <w:shd w:val="clear" w:color="auto" w:fill="FFFFFF"/>
          <w:tblCellMar>
            <w:top w:w="0" w:type="dxa"/>
            <w:left w:w="0" w:type="dxa"/>
            <w:bottom w:w="0" w:type="dxa"/>
            <w:right w:w="0" w:type="dxa"/>
          </w:tblCellMar>
        </w:tblPrEx>
        <w:trPr>
          <w:trHeight w:val="497" w:hRule="atLeast"/>
        </w:trPr>
        <w:tc>
          <w:tcPr>
            <w:tcW w:w="1139"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3</w:t>
            </w:r>
          </w:p>
        </w:tc>
        <w:tc>
          <w:tcPr>
            <w:tcW w:w="3105"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Current Sensor</w:t>
            </w:r>
          </w:p>
        </w:tc>
        <w:tc>
          <w:tcPr>
            <w:tcW w:w="2973"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SCT-013-030 Non-invasive AC Current Sensor</w:t>
            </w:r>
          </w:p>
        </w:tc>
        <w:tc>
          <w:tcPr>
            <w:tcW w:w="2973"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1</w:t>
            </w:r>
          </w:p>
        </w:tc>
      </w:tr>
      <w:tr>
        <w:tblPrEx>
          <w:shd w:val="clear" w:color="auto" w:fill="FFFFFF"/>
          <w:tblCellMar>
            <w:top w:w="0" w:type="dxa"/>
            <w:left w:w="0" w:type="dxa"/>
            <w:bottom w:w="0" w:type="dxa"/>
            <w:right w:w="0" w:type="dxa"/>
          </w:tblCellMar>
        </w:tblPrEx>
        <w:tc>
          <w:tcPr>
            <w:tcW w:w="1139"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rPr>
              <w:t>4</w:t>
            </w:r>
          </w:p>
        </w:tc>
        <w:tc>
          <w:tcPr>
            <w:tcW w:w="3105"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Resistor</w:t>
            </w:r>
          </w:p>
        </w:tc>
        <w:tc>
          <w:tcPr>
            <w:tcW w:w="2973"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10K</w:t>
            </w:r>
          </w:p>
        </w:tc>
        <w:tc>
          <w:tcPr>
            <w:tcW w:w="2973" w:type="dxa"/>
            <w:tcBorders>
              <w:top w:val="single" w:color="auto" w:sz="4" w:space="0"/>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2</w:t>
            </w:r>
          </w:p>
        </w:tc>
      </w:tr>
      <w:tr>
        <w:tblPrEx>
          <w:shd w:val="clear" w:color="auto" w:fill="FFFFFF"/>
          <w:tblCellMar>
            <w:top w:w="0" w:type="dxa"/>
            <w:left w:w="0" w:type="dxa"/>
            <w:bottom w:w="0" w:type="dxa"/>
            <w:right w:w="0" w:type="dxa"/>
          </w:tblCellMar>
        </w:tblPrEx>
        <w:trPr>
          <w:trHeight w:val="84" w:hRule="atLeast"/>
        </w:trPr>
        <w:tc>
          <w:tcPr>
            <w:tcW w:w="1139" w:type="dxa"/>
            <w:tcBorders>
              <w:top w:val="single" w:color="auto" w:sz="4" w:space="0"/>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rPr>
              <w:t>5</w:t>
            </w:r>
          </w:p>
        </w:tc>
        <w:tc>
          <w:tcPr>
            <w:tcW w:w="3105" w:type="dxa"/>
            <w:tcBorders>
              <w:top w:val="single" w:color="auto" w:sz="4" w:space="0"/>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Resistor</w:t>
            </w:r>
          </w:p>
        </w:tc>
        <w:tc>
          <w:tcPr>
            <w:tcW w:w="2973" w:type="dxa"/>
            <w:tcBorders>
              <w:top w:val="single" w:color="auto" w:sz="4" w:space="0"/>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100 ohm</w:t>
            </w:r>
          </w:p>
        </w:tc>
        <w:tc>
          <w:tcPr>
            <w:tcW w:w="2973" w:type="dxa"/>
            <w:tcBorders>
              <w:top w:val="single" w:color="auto" w:sz="4" w:space="0"/>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1</w:t>
            </w:r>
          </w:p>
        </w:tc>
      </w:tr>
      <w:tr>
        <w:tblPrEx>
          <w:shd w:val="clear" w:color="auto" w:fill="FFFFFF"/>
          <w:tblCellMar>
            <w:top w:w="0" w:type="dxa"/>
            <w:left w:w="0" w:type="dxa"/>
            <w:bottom w:w="0" w:type="dxa"/>
            <w:right w:w="0" w:type="dxa"/>
          </w:tblCellMar>
        </w:tblPrEx>
        <w:trPr>
          <w:trHeight w:val="288" w:hRule="atLeast"/>
        </w:trPr>
        <w:tc>
          <w:tcPr>
            <w:tcW w:w="1139" w:type="dxa"/>
            <w:tcBorders>
              <w:left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rPr>
              <w:t>6</w:t>
            </w:r>
          </w:p>
        </w:tc>
        <w:tc>
          <w:tcPr>
            <w:tcW w:w="3105" w:type="dxa"/>
            <w:tcBorders>
              <w:left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Capacitor</w:t>
            </w:r>
          </w:p>
        </w:tc>
        <w:tc>
          <w:tcPr>
            <w:tcW w:w="2973" w:type="dxa"/>
            <w:tcBorders>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10uF</w:t>
            </w:r>
          </w:p>
        </w:tc>
        <w:tc>
          <w:tcPr>
            <w:tcW w:w="2973" w:type="dxa"/>
            <w:tcBorders>
              <w:left w:val="single" w:color="auto" w:sz="4" w:space="0"/>
              <w:bottom w:val="single" w:color="auto" w:sz="4" w:space="0"/>
              <w:right w:val="single" w:color="auto" w:sz="4" w:space="0"/>
            </w:tcBorders>
            <w:shd w:val="clear" w:color="auto" w:fill="FFFFFF"/>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1</w:t>
            </w:r>
          </w:p>
        </w:tc>
      </w:tr>
      <w:tr>
        <w:tblPrEx>
          <w:shd w:val="clear" w:color="auto" w:fill="FFFFFF"/>
          <w:tblCellMar>
            <w:top w:w="0" w:type="dxa"/>
            <w:left w:w="0" w:type="dxa"/>
            <w:bottom w:w="0" w:type="dxa"/>
            <w:right w:w="0" w:type="dxa"/>
          </w:tblCellMar>
        </w:tblPrEx>
        <w:trPr>
          <w:trHeight w:val="72" w:hRule="atLeast"/>
        </w:trPr>
        <w:tc>
          <w:tcPr>
            <w:tcW w:w="1139" w:type="dxa"/>
            <w:tcBorders>
              <w:top w:val="single" w:color="auto" w:sz="4" w:space="0"/>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rPr>
              <w:t>7</w:t>
            </w:r>
          </w:p>
        </w:tc>
        <w:tc>
          <w:tcPr>
            <w:tcW w:w="3105" w:type="dxa"/>
            <w:tcBorders>
              <w:top w:val="single" w:color="auto" w:sz="4" w:space="0"/>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Connecting Wires</w:t>
            </w:r>
          </w:p>
        </w:tc>
        <w:tc>
          <w:tcPr>
            <w:tcW w:w="2973" w:type="dxa"/>
            <w:tcBorders>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Jumper Wires</w:t>
            </w:r>
          </w:p>
        </w:tc>
        <w:tc>
          <w:tcPr>
            <w:tcW w:w="2973" w:type="dxa"/>
            <w:tcBorders>
              <w:left w:val="single" w:color="auto" w:sz="4" w:space="0"/>
              <w:bottom w:val="single" w:color="auto" w:sz="4" w:space="0"/>
              <w:right w:val="single" w:color="auto" w:sz="4" w:space="0"/>
            </w:tcBorders>
            <w:shd w:val="clear" w:color="auto" w:fill="F9F9F9"/>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10</w:t>
            </w:r>
          </w:p>
        </w:tc>
      </w:tr>
      <w:tr>
        <w:tblPrEx>
          <w:shd w:val="clear" w:color="auto" w:fill="FFFFFF"/>
          <w:tblCellMar>
            <w:top w:w="0" w:type="dxa"/>
            <w:left w:w="0" w:type="dxa"/>
            <w:bottom w:w="0" w:type="dxa"/>
            <w:right w:w="0" w:type="dxa"/>
          </w:tblCellMar>
        </w:tblPrEx>
        <w:trPr>
          <w:trHeight w:val="20" w:hRule="atLeast"/>
        </w:trPr>
        <w:tc>
          <w:tcPr>
            <w:tcW w:w="1139" w:type="dxa"/>
            <w:tcBorders>
              <w:left w:val="single" w:color="auto" w:sz="4" w:space="0"/>
              <w:bottom w:val="single" w:color="auto" w:sz="4" w:space="0"/>
              <w:right w:val="single" w:color="auto" w:sz="4" w:space="0"/>
            </w:tcBorders>
            <w:shd w:val="clear" w:color="auto" w:fill="F3F3F3"/>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rPr>
              <w:t>8</w:t>
            </w:r>
          </w:p>
        </w:tc>
        <w:tc>
          <w:tcPr>
            <w:tcW w:w="3105" w:type="dxa"/>
            <w:tcBorders>
              <w:left w:val="single" w:color="auto" w:sz="4" w:space="0"/>
              <w:bottom w:val="single" w:color="auto" w:sz="4" w:space="0"/>
              <w:right w:val="single" w:color="auto" w:sz="4" w:space="0"/>
            </w:tcBorders>
            <w:shd w:val="clear" w:color="auto" w:fill="F3F3F3"/>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Breadboard</w:t>
            </w:r>
          </w:p>
        </w:tc>
        <w:tc>
          <w:tcPr>
            <w:tcW w:w="2973" w:type="dxa"/>
            <w:tcBorders>
              <w:left w:val="single" w:color="auto" w:sz="4" w:space="0"/>
              <w:bottom w:val="single" w:color="auto" w:sz="4" w:space="0"/>
              <w:right w:val="single" w:color="auto" w:sz="4" w:space="0"/>
            </w:tcBorders>
            <w:shd w:val="clear" w:color="auto" w:fill="F3F3F3"/>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rPr>
            </w:pPr>
            <w:r>
              <w:rPr>
                <w:rFonts w:ascii="Times New Roman" w:hAnsi="Times New Roman" w:eastAsia="Segoe UI" w:cs="Times New Roman"/>
                <w:color w:val="2C2F34"/>
                <w:sz w:val="26"/>
                <w:szCs w:val="26"/>
                <w:lang w:eastAsia="zh-CN"/>
              </w:rPr>
              <w:t>-</w:t>
            </w:r>
          </w:p>
        </w:tc>
        <w:tc>
          <w:tcPr>
            <w:tcW w:w="2973" w:type="dxa"/>
            <w:tcBorders>
              <w:left w:val="single" w:color="auto" w:sz="4" w:space="0"/>
              <w:bottom w:val="single" w:color="auto" w:sz="4" w:space="0"/>
              <w:right w:val="single" w:color="auto" w:sz="4" w:space="0"/>
            </w:tcBorders>
            <w:shd w:val="clear" w:color="auto" w:fill="F3F3F3"/>
            <w:tcMar>
              <w:top w:w="120" w:type="dxa"/>
              <w:left w:w="120" w:type="dxa"/>
              <w:bottom w:w="120" w:type="dxa"/>
              <w:right w:w="120" w:type="dxa"/>
            </w:tcMar>
          </w:tcPr>
          <w:p>
            <w:pPr>
              <w:spacing w:after="0"/>
              <w:textAlignment w:val="top"/>
              <w:rPr>
                <w:rFonts w:ascii="Times New Roman" w:hAnsi="Times New Roman" w:eastAsia="Segoe UI" w:cs="Times New Roman"/>
                <w:color w:val="2C2F34"/>
                <w:sz w:val="26"/>
                <w:szCs w:val="26"/>
                <w:lang w:val="en-IN" w:eastAsia="zh-CN"/>
              </w:rPr>
            </w:pPr>
            <w:r>
              <w:rPr>
                <w:rFonts w:ascii="Times New Roman" w:hAnsi="Times New Roman" w:eastAsia="Segoe UI" w:cs="Times New Roman"/>
                <w:color w:val="2C2F34"/>
                <w:sz w:val="26"/>
                <w:szCs w:val="26"/>
                <w:lang w:val="en-IN" w:eastAsia="zh-CN"/>
              </w:rPr>
              <w:t>1</w:t>
            </w:r>
          </w:p>
        </w:tc>
      </w:tr>
    </w:tbl>
    <w:p>
      <w:pPr>
        <w:spacing w:after="0" w:line="360" w:lineRule="auto"/>
        <w:jc w:val="both"/>
        <w:rPr>
          <w:rFonts w:ascii="Times New Roman" w:hAnsi="Times New Roman" w:eastAsia="Times New Roman" w:cs="Times New Roman"/>
          <w:b/>
          <w:sz w:val="24"/>
          <w:szCs w:val="24"/>
          <w:lang w:val="en-IN"/>
        </w:rPr>
      </w:pPr>
    </w:p>
    <w:p>
      <w:pPr>
        <w:spacing w:after="0" w:line="360" w:lineRule="auto"/>
        <w:jc w:val="both"/>
        <w:rPr>
          <w:rFonts w:ascii="Times New Roman" w:hAnsi="Times New Roman" w:eastAsia="Times New Roman" w:cs="Times New Roman"/>
          <w:b/>
          <w:sz w:val="24"/>
          <w:szCs w:val="24"/>
          <w:lang w:val="en-IN"/>
        </w:rPr>
      </w:pPr>
    </w:p>
    <w:p>
      <w:pPr>
        <w:pStyle w:val="3"/>
        <w:shd w:val="clear" w:color="auto" w:fill="FFFFFF"/>
        <w:spacing w:before="0" w:after="0" w:line="360" w:lineRule="auto"/>
        <w:rPr>
          <w:rStyle w:val="19"/>
          <w:rFonts w:ascii="Times New Roman" w:hAnsi="Times New Roman" w:cs="Times New Roman"/>
          <w:b/>
          <w:bCs w:val="0"/>
          <w:sz w:val="32"/>
          <w:szCs w:val="32"/>
        </w:rPr>
      </w:pPr>
      <w:r>
        <w:rPr>
          <w:rStyle w:val="19"/>
          <w:rFonts w:ascii="Times New Roman" w:hAnsi="Times New Roman" w:cs="Times New Roman"/>
          <w:b/>
          <w:bCs w:val="0"/>
          <w:sz w:val="32"/>
          <w:szCs w:val="32"/>
        </w:rPr>
        <w:t>SCT-013 Current Sensor</w:t>
      </w:r>
    </w:p>
    <w:p>
      <w:pPr>
        <w:spacing w:line="360" w:lineRule="auto"/>
        <w:rPr>
          <w:sz w:val="26"/>
          <w:szCs w:val="26"/>
        </w:rPr>
      </w:pPr>
      <w:r>
        <w:rPr>
          <w:rFonts w:ascii="Times New Roman" w:hAnsi="Times New Roman" w:cs="Times New Roman"/>
          <w:sz w:val="24"/>
          <w:szCs w:val="24"/>
        </w:rPr>
        <w:t xml:space="preserve">  </w:t>
      </w:r>
      <w:r>
        <w:rPr>
          <w:rFonts w:ascii="Times New Roman" w:hAnsi="Times New Roman" w:cs="Times New Roman"/>
          <w:color w:val="000000"/>
          <w:sz w:val="26"/>
          <w:szCs w:val="26"/>
          <w:shd w:val="clear" w:color="auto" w:fill="FFFFFF"/>
        </w:rPr>
        <w:t>The </w:t>
      </w:r>
      <w:r>
        <w:fldChar w:fldCharType="begin"/>
      </w:r>
      <w:r>
        <w:instrText xml:space="preserve"> HYPERLINK "https://www.mcielectronics.cl/website_MCI/static/documents/Datasheet_SCT013.pdf" \t "_blank" </w:instrText>
      </w:r>
      <w:r>
        <w:fldChar w:fldCharType="separate"/>
      </w:r>
      <w:r>
        <w:rPr>
          <w:rStyle w:val="19"/>
          <w:rFonts w:ascii="Times New Roman" w:hAnsi="Times New Roman" w:cs="Times New Roman"/>
          <w:b w:val="0"/>
          <w:sz w:val="26"/>
          <w:szCs w:val="26"/>
          <w:shd w:val="clear" w:color="auto" w:fill="FFFFFF"/>
        </w:rPr>
        <w:t>SCT-013</w:t>
      </w:r>
      <w:r>
        <w:rPr>
          <w:rStyle w:val="19"/>
          <w:rFonts w:ascii="Times New Roman" w:hAnsi="Times New Roman" w:cs="Times New Roman"/>
          <w:b w:val="0"/>
          <w:sz w:val="26"/>
          <w:szCs w:val="26"/>
          <w:shd w:val="clear" w:color="auto" w:fill="FFFFFF"/>
        </w:rPr>
        <w:fldChar w:fldCharType="end"/>
      </w:r>
      <w:r>
        <w:rPr>
          <w:rFonts w:ascii="Times New Roman" w:hAnsi="Times New Roman" w:cs="Times New Roman"/>
          <w:color w:val="000000"/>
          <w:sz w:val="26"/>
          <w:szCs w:val="26"/>
          <w:shd w:val="clear" w:color="auto" w:fill="FFFFFF"/>
        </w:rPr>
        <w:t> is a Non-invasive AC Current Sensor Split Core Type Clamp Meter Sensor that can be used to measure </w:t>
      </w:r>
      <w:r>
        <w:rPr>
          <w:rStyle w:val="19"/>
          <w:rFonts w:ascii="Times New Roman" w:hAnsi="Times New Roman" w:cs="Times New Roman"/>
          <w:b w:val="0"/>
          <w:color w:val="000000"/>
          <w:sz w:val="26"/>
          <w:szCs w:val="26"/>
          <w:shd w:val="clear" w:color="auto" w:fill="FFFFFF"/>
        </w:rPr>
        <w:t>AC current</w:t>
      </w:r>
      <w:r>
        <w:rPr>
          <w:rFonts w:ascii="Times New Roman" w:hAnsi="Times New Roman" w:cs="Times New Roman"/>
          <w:color w:val="000000"/>
          <w:sz w:val="26"/>
          <w:szCs w:val="26"/>
          <w:shd w:val="clear" w:color="auto" w:fill="FFFFFF"/>
        </w:rPr>
        <w:t> up to 100 amperes. Current transformers (CTs) are sensors are for measuring alternating current. They are particularly useful for measuring whole building electricity consumption</w:t>
      </w:r>
      <w:r>
        <w:rPr>
          <w:rFonts w:ascii="Segoe UI" w:hAnsi="Segoe UI" w:cs="Segoe UI"/>
          <w:color w:val="000000"/>
          <w:sz w:val="26"/>
          <w:szCs w:val="26"/>
          <w:shd w:val="clear" w:color="auto" w:fill="FFFFFF"/>
        </w:rPr>
        <w:t>.</w:t>
      </w:r>
    </w:p>
    <w:p>
      <w:pPr>
        <w:tabs>
          <w:tab w:val="left" w:pos="824"/>
        </w:tabs>
        <w:spacing w:line="360" w:lineRule="auto"/>
        <w:ind w:right="122"/>
        <w:jc w:val="both"/>
        <w:rPr>
          <w:b/>
          <w:sz w:val="24"/>
          <w:szCs w:val="24"/>
          <w:lang w:val="en-IN"/>
        </w:rPr>
      </w:pPr>
      <w:r>
        <w:rPr>
          <w:b/>
          <w:sz w:val="24"/>
          <w:szCs w:val="24"/>
          <w:lang w:val="en-IN"/>
        </w:rPr>
        <w:t xml:space="preserve">                     </w:t>
      </w:r>
      <w:r>
        <w:rPr>
          <w:lang w:val="en-IN" w:eastAsia="en-IN"/>
        </w:rPr>
        <w:drawing>
          <wp:inline distT="0" distB="0" distL="0" distR="0">
            <wp:extent cx="4143375" cy="1857375"/>
            <wp:effectExtent l="19050" t="0" r="9525" b="0"/>
            <wp:docPr id="2" name="Picture 1" descr="https://how2electronics.com/wp-content/uploads/2020/12/SCT-013-Current-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how2electronics.com/wp-content/uploads/2020/12/SCT-013-Current-Sensor.jpg"/>
                    <pic:cNvPicPr>
                      <a:picLocks noChangeAspect="1" noChangeArrowheads="1"/>
                    </pic:cNvPicPr>
                  </pic:nvPicPr>
                  <pic:blipFill>
                    <a:blip r:embed="rId27"/>
                    <a:srcRect/>
                    <a:stretch>
                      <a:fillRect/>
                    </a:stretch>
                  </pic:blipFill>
                  <pic:spPr>
                    <a:xfrm>
                      <a:off x="0" y="0"/>
                      <a:ext cx="4143375" cy="1857375"/>
                    </a:xfrm>
                    <a:prstGeom prst="rect">
                      <a:avLst/>
                    </a:prstGeom>
                    <a:noFill/>
                    <a:ln w="9525">
                      <a:noFill/>
                      <a:miter lim="800000"/>
                      <a:headEnd/>
                      <a:tailEnd/>
                    </a:ln>
                  </pic:spPr>
                </pic:pic>
              </a:graphicData>
            </a:graphic>
          </wp:inline>
        </w:drawing>
      </w:r>
    </w:p>
    <w:p>
      <w:pPr>
        <w:shd w:val="clear" w:color="auto" w:fill="FFFFFF"/>
        <w:spacing w:after="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SCT-013 current sensors can be clipped straight either to the </w:t>
      </w:r>
      <w:r>
        <w:rPr>
          <w:rFonts w:ascii="Times New Roman" w:hAnsi="Times New Roman" w:eastAsia="Times New Roman" w:cs="Times New Roman"/>
          <w:bCs/>
          <w:color w:val="000000"/>
          <w:sz w:val="26"/>
          <w:szCs w:val="26"/>
        </w:rPr>
        <w:t>live</w:t>
      </w:r>
      <w:r>
        <w:rPr>
          <w:rFonts w:ascii="Times New Roman" w:hAnsi="Times New Roman" w:eastAsia="Times New Roman" w:cs="Times New Roman"/>
          <w:color w:val="000000"/>
          <w:sz w:val="26"/>
          <w:szCs w:val="26"/>
        </w:rPr>
        <w:t> or </w:t>
      </w:r>
      <w:r>
        <w:rPr>
          <w:rFonts w:ascii="Times New Roman" w:hAnsi="Times New Roman" w:eastAsia="Times New Roman" w:cs="Times New Roman"/>
          <w:bCs/>
          <w:color w:val="000000"/>
          <w:sz w:val="26"/>
          <w:szCs w:val="26"/>
        </w:rPr>
        <w:t>neutral wire</w:t>
      </w:r>
      <w:r>
        <w:rPr>
          <w:rFonts w:ascii="Times New Roman" w:hAnsi="Times New Roman" w:eastAsia="Times New Roman" w:cs="Times New Roman"/>
          <w:color w:val="000000"/>
          <w:sz w:val="26"/>
          <w:szCs w:val="26"/>
        </w:rPr>
        <w:t> without having to do any high voltage electrical work.</w:t>
      </w:r>
      <w:r>
        <w:rPr>
          <w:rFonts w:ascii="Times New Roman" w:hAnsi="Times New Roman" w:cs="Times New Roman"/>
          <w:color w:val="000000"/>
          <w:sz w:val="26"/>
          <w:szCs w:val="26"/>
          <w:shd w:val="clear" w:color="auto" w:fill="FFFFFF"/>
        </w:rPr>
        <w:t xml:space="preserve"> Like any other transformer, a </w:t>
      </w:r>
      <w:r>
        <w:rPr>
          <w:rStyle w:val="19"/>
          <w:rFonts w:ascii="Times New Roman" w:hAnsi="Times New Roman" w:cs="Times New Roman"/>
          <w:b w:val="0"/>
          <w:color w:val="000000"/>
          <w:sz w:val="26"/>
          <w:szCs w:val="26"/>
          <w:shd w:val="clear" w:color="auto" w:fill="FFFFFF"/>
        </w:rPr>
        <w:t>current transformer</w:t>
      </w:r>
      <w:r>
        <w:rPr>
          <w:rFonts w:ascii="Times New Roman" w:hAnsi="Times New Roman" w:cs="Times New Roman"/>
          <w:color w:val="000000"/>
          <w:sz w:val="26"/>
          <w:szCs w:val="26"/>
          <w:shd w:val="clear" w:color="auto" w:fill="FFFFFF"/>
        </w:rPr>
        <w:t> has a primary winding, a magnetic core, and a secondary winding. The secondary winding comprises many turns of fine wire housed within the casing of the transformer</w:t>
      </w:r>
      <w:r>
        <w:rPr>
          <w:rFonts w:ascii="Segoe UI" w:hAnsi="Segoe UI" w:cs="Segoe UI"/>
          <w:color w:val="000000"/>
          <w:sz w:val="26"/>
          <w:szCs w:val="26"/>
          <w:shd w:val="clear" w:color="auto" w:fill="FFFFFF"/>
        </w:rPr>
        <w:t>.</w:t>
      </w:r>
    </w:p>
    <w:p>
      <w:pPr>
        <w:pStyle w:val="4"/>
        <w:shd w:val="clear" w:color="auto" w:fill="FFFFFF"/>
        <w:spacing w:after="0"/>
        <w:rPr>
          <w:sz w:val="28"/>
          <w:szCs w:val="28"/>
        </w:rPr>
      </w:pPr>
      <w:r>
        <w:rPr>
          <w:rStyle w:val="19"/>
          <w:b/>
          <w:bCs w:val="0"/>
          <w:sz w:val="28"/>
          <w:szCs w:val="28"/>
        </w:rPr>
        <w:t>Specifications</w:t>
      </w:r>
    </w:p>
    <w:p>
      <w:pPr>
        <w:pStyle w:val="18"/>
        <w:shd w:val="clear" w:color="auto" w:fill="FFFFFF"/>
        <w:spacing w:beforeAutospacing="0" w:afterAutospacing="0" w:line="480" w:lineRule="auto"/>
        <w:ind w:left="720"/>
        <w:rPr>
          <w:rStyle w:val="19"/>
          <w:i/>
          <w:iCs/>
          <w:color w:val="000000"/>
          <w:sz w:val="26"/>
          <w:szCs w:val="26"/>
        </w:rPr>
      </w:pPr>
      <w:r>
        <w:rPr>
          <w:rStyle w:val="12"/>
          <w:color w:val="000000"/>
          <w:sz w:val="26"/>
          <w:szCs w:val="26"/>
        </w:rPr>
        <w:t>1.Input Current: </w:t>
      </w:r>
      <w:r>
        <w:rPr>
          <w:rStyle w:val="19"/>
          <w:i/>
          <w:iCs/>
          <w:color w:val="000000"/>
          <w:sz w:val="26"/>
          <w:szCs w:val="26"/>
        </w:rPr>
        <w:t>0-30A AC</w:t>
      </w:r>
      <w:r>
        <w:rPr>
          <w:i/>
          <w:iCs/>
          <w:color w:val="000000"/>
          <w:sz w:val="26"/>
          <w:szCs w:val="26"/>
        </w:rPr>
        <w:br w:type="textWrapping"/>
      </w:r>
      <w:r>
        <w:rPr>
          <w:rStyle w:val="12"/>
          <w:color w:val="000000"/>
          <w:sz w:val="26"/>
          <w:szCs w:val="26"/>
        </w:rPr>
        <w:t>2. Output Signal: </w:t>
      </w:r>
      <w:r>
        <w:rPr>
          <w:rStyle w:val="19"/>
          <w:i/>
          <w:iCs/>
          <w:color w:val="000000"/>
          <w:sz w:val="26"/>
          <w:szCs w:val="26"/>
        </w:rPr>
        <w:t>DC 0-1 V</w:t>
      </w:r>
      <w:r>
        <w:rPr>
          <w:i/>
          <w:iCs/>
          <w:color w:val="000000"/>
          <w:sz w:val="26"/>
          <w:szCs w:val="26"/>
        </w:rPr>
        <w:br w:type="textWrapping"/>
      </w:r>
      <w:r>
        <w:rPr>
          <w:rStyle w:val="12"/>
          <w:color w:val="000000"/>
          <w:sz w:val="26"/>
          <w:szCs w:val="26"/>
        </w:rPr>
        <w:t>3. Non-linearity: </w:t>
      </w:r>
      <w:r>
        <w:rPr>
          <w:rStyle w:val="19"/>
          <w:i/>
          <w:iCs/>
          <w:color w:val="000000"/>
          <w:sz w:val="26"/>
          <w:szCs w:val="26"/>
        </w:rPr>
        <w:t>2-3 %</w:t>
      </w:r>
      <w:r>
        <w:rPr>
          <w:i/>
          <w:iCs/>
          <w:color w:val="000000"/>
          <w:sz w:val="26"/>
          <w:szCs w:val="26"/>
        </w:rPr>
        <w:br w:type="textWrapping"/>
      </w:r>
      <w:r>
        <w:rPr>
          <w:rStyle w:val="12"/>
          <w:color w:val="000000"/>
          <w:sz w:val="26"/>
          <w:szCs w:val="26"/>
        </w:rPr>
        <w:t>4. Build-in sampling resistance (RL): </w:t>
      </w:r>
      <w:r>
        <w:rPr>
          <w:rStyle w:val="19"/>
          <w:i/>
          <w:iCs/>
          <w:color w:val="000000"/>
          <w:sz w:val="26"/>
          <w:szCs w:val="26"/>
        </w:rPr>
        <w:t>62 Ω</w:t>
      </w:r>
      <w:r>
        <w:rPr>
          <w:i/>
          <w:iCs/>
          <w:color w:val="000000"/>
          <w:sz w:val="26"/>
          <w:szCs w:val="26"/>
        </w:rPr>
        <w:br w:type="textWrapping"/>
      </w:r>
      <w:r>
        <w:rPr>
          <w:rStyle w:val="12"/>
          <w:color w:val="000000"/>
          <w:sz w:val="26"/>
          <w:szCs w:val="26"/>
        </w:rPr>
        <w:t>5. Turn Ratio: </w:t>
      </w:r>
      <w:r>
        <w:rPr>
          <w:rStyle w:val="19"/>
          <w:i/>
          <w:iCs/>
          <w:color w:val="000000"/>
          <w:sz w:val="26"/>
          <w:szCs w:val="26"/>
        </w:rPr>
        <w:t>1800:1</w:t>
      </w:r>
      <w:r>
        <w:rPr>
          <w:i/>
          <w:iCs/>
          <w:color w:val="000000"/>
          <w:sz w:val="26"/>
          <w:szCs w:val="26"/>
        </w:rPr>
        <w:br w:type="textWrapping"/>
      </w:r>
      <w:r>
        <w:rPr>
          <w:rStyle w:val="12"/>
          <w:color w:val="000000"/>
          <w:sz w:val="26"/>
          <w:szCs w:val="26"/>
        </w:rPr>
        <w:t>6. Resistance Grade: </w:t>
      </w:r>
      <w:r>
        <w:rPr>
          <w:rStyle w:val="19"/>
          <w:i/>
          <w:iCs/>
          <w:color w:val="000000"/>
          <w:sz w:val="26"/>
          <w:szCs w:val="26"/>
        </w:rPr>
        <w:t>Grade B</w:t>
      </w:r>
      <w:r>
        <w:rPr>
          <w:i/>
          <w:iCs/>
          <w:color w:val="000000"/>
          <w:sz w:val="26"/>
          <w:szCs w:val="26"/>
        </w:rPr>
        <w:br w:type="textWrapping"/>
      </w:r>
      <w:r>
        <w:rPr>
          <w:rStyle w:val="12"/>
          <w:color w:val="000000"/>
          <w:sz w:val="26"/>
          <w:szCs w:val="26"/>
        </w:rPr>
        <w:t>7. Work Temperature: </w:t>
      </w:r>
      <w:r>
        <w:rPr>
          <w:rStyle w:val="19"/>
          <w:i/>
          <w:iCs/>
          <w:color w:val="000000"/>
          <w:sz w:val="26"/>
          <w:szCs w:val="26"/>
        </w:rPr>
        <w:t>-25 °C~+70 °C</w:t>
      </w:r>
      <w:r>
        <w:rPr>
          <w:i/>
          <w:iCs/>
          <w:color w:val="000000"/>
          <w:sz w:val="26"/>
          <w:szCs w:val="26"/>
        </w:rPr>
        <w:br w:type="textWrapping"/>
      </w:r>
      <w:r>
        <w:rPr>
          <w:rStyle w:val="12"/>
          <w:color w:val="000000"/>
          <w:sz w:val="26"/>
          <w:szCs w:val="26"/>
        </w:rPr>
        <w:t>8. Dielectric Strength (between shell and output): </w:t>
      </w:r>
      <w:r>
        <w:rPr>
          <w:rStyle w:val="19"/>
          <w:i/>
          <w:iCs/>
          <w:color w:val="000000"/>
          <w:sz w:val="26"/>
          <w:szCs w:val="26"/>
        </w:rPr>
        <w:t>1000 V AC / 1 min 5 mA</w:t>
      </w:r>
    </w:p>
    <w:p>
      <w:pPr>
        <w:pStyle w:val="3"/>
        <w:shd w:val="clear" w:color="auto" w:fill="FFFFFF"/>
        <w:spacing w:before="0" w:after="0" w:line="360" w:lineRule="auto"/>
        <w:rPr>
          <w:rStyle w:val="19"/>
          <w:rFonts w:ascii="Times New Roman" w:hAnsi="Times New Roman" w:cs="Times New Roman"/>
          <w:b/>
          <w:bCs w:val="0"/>
          <w:sz w:val="32"/>
          <w:szCs w:val="32"/>
        </w:rPr>
      </w:pPr>
      <w:r>
        <w:rPr>
          <w:rStyle w:val="19"/>
          <w:rFonts w:ascii="Times New Roman" w:hAnsi="Times New Roman" w:cs="Times New Roman"/>
          <w:b/>
          <w:bCs w:val="0"/>
          <w:sz w:val="32"/>
          <w:szCs w:val="32"/>
        </w:rPr>
        <w:t>ZMPT101B AC Single Phase Voltage Sensor</w:t>
      </w:r>
    </w:p>
    <w:p>
      <w:pPr>
        <w:spacing w:line="360" w:lineRule="auto"/>
        <w:rPr>
          <w:rFonts w:ascii="Segoe UI" w:hAnsi="Segoe UI" w:cs="Segoe UI"/>
          <w:color w:val="000000"/>
          <w:sz w:val="26"/>
          <w:szCs w:val="26"/>
          <w:shd w:val="clear" w:color="auto" w:fill="FFFFFF"/>
        </w:rPr>
      </w:pPr>
      <w:r>
        <w:rPr>
          <w:rFonts w:ascii="Segoe UI" w:hAnsi="Segoe UI" w:cs="Segoe UI"/>
          <w:color w:val="000000"/>
          <w:sz w:val="26"/>
          <w:szCs w:val="26"/>
          <w:shd w:val="clear" w:color="auto" w:fill="FFFFFF"/>
        </w:rPr>
        <w:t xml:space="preserve">          </w:t>
      </w:r>
      <w:r>
        <w:rPr>
          <w:rFonts w:ascii="Times New Roman" w:hAnsi="Times New Roman" w:cs="Times New Roman"/>
          <w:color w:val="000000"/>
          <w:sz w:val="26"/>
          <w:szCs w:val="26"/>
          <w:shd w:val="clear" w:color="auto" w:fill="FFFFFF"/>
        </w:rPr>
        <w:t>The </w:t>
      </w:r>
      <w:r>
        <w:fldChar w:fldCharType="begin"/>
      </w:r>
      <w:r>
        <w:instrText xml:space="preserve"> HYPERLINK "http://5nrorwxhmqqijik.leadongcdn.com/attachment/kjilKBmoioSRqlkqjoipSR7ww7fgzb73m/ZMPT101B-specification.pdf" \t "_blank" </w:instrText>
      </w:r>
      <w:r>
        <w:fldChar w:fldCharType="separate"/>
      </w:r>
      <w:r>
        <w:rPr>
          <w:rStyle w:val="19"/>
          <w:rFonts w:ascii="Times New Roman" w:hAnsi="Times New Roman" w:cs="Times New Roman"/>
          <w:b w:val="0"/>
          <w:sz w:val="26"/>
          <w:szCs w:val="26"/>
          <w:shd w:val="clear" w:color="auto" w:fill="FFFFFF"/>
        </w:rPr>
        <w:t>ZMPT101B</w:t>
      </w:r>
      <w:r>
        <w:rPr>
          <w:rStyle w:val="19"/>
          <w:rFonts w:ascii="Times New Roman" w:hAnsi="Times New Roman" w:cs="Times New Roman"/>
          <w:b w:val="0"/>
          <w:sz w:val="26"/>
          <w:szCs w:val="26"/>
          <w:shd w:val="clear" w:color="auto" w:fill="FFFFFF"/>
        </w:rPr>
        <w:fldChar w:fldCharType="end"/>
      </w:r>
      <w:r>
        <w:rPr>
          <w:rFonts w:ascii="Times New Roman" w:hAnsi="Times New Roman" w:cs="Times New Roman"/>
          <w:color w:val="000000"/>
          <w:sz w:val="26"/>
          <w:szCs w:val="26"/>
          <w:shd w:val="clear" w:color="auto" w:fill="FFFFFF"/>
        </w:rPr>
        <w:t xml:space="preserve"> AC Single Phase voltage sensor module is based on </w:t>
      </w:r>
      <w:r>
        <w:rPr>
          <w:rFonts w:ascii="Times New Roman" w:hAnsi="Times New Roman" w:cs="Times New Roman"/>
          <w:b/>
          <w:color w:val="000000"/>
          <w:sz w:val="26"/>
          <w:szCs w:val="26"/>
          <w:shd w:val="clear" w:color="auto" w:fill="FFFFFF"/>
        </w:rPr>
        <w:t>a </w:t>
      </w:r>
      <w:r>
        <w:rPr>
          <w:rStyle w:val="19"/>
          <w:rFonts w:ascii="Times New Roman" w:hAnsi="Times New Roman" w:cs="Times New Roman"/>
          <w:b w:val="0"/>
          <w:color w:val="000000"/>
          <w:sz w:val="26"/>
          <w:szCs w:val="26"/>
          <w:shd w:val="clear" w:color="auto" w:fill="FFFFFF"/>
        </w:rPr>
        <w:t>high precision ZMPT101B voltage Transformer</w:t>
      </w:r>
      <w:r>
        <w:rPr>
          <w:rFonts w:ascii="Times New Roman" w:hAnsi="Times New Roman" w:cs="Times New Roman"/>
          <w:color w:val="000000"/>
          <w:sz w:val="26"/>
          <w:szCs w:val="26"/>
          <w:shd w:val="clear" w:color="auto" w:fill="FFFFFF"/>
        </w:rPr>
        <w:t> used to measure the accurate AC voltage with a voltage transformer. This is an ideal choice to measure the AC voltage using Arduino or ESP32</w:t>
      </w:r>
      <w:r>
        <w:rPr>
          <w:rFonts w:ascii="Segoe UI" w:hAnsi="Segoe UI" w:cs="Segoe UI"/>
          <w:color w:val="000000"/>
          <w:sz w:val="26"/>
          <w:szCs w:val="26"/>
          <w:shd w:val="clear" w:color="auto" w:fill="FFFFFF"/>
        </w:rPr>
        <w:t>.</w:t>
      </w:r>
    </w:p>
    <w:p>
      <w:pPr>
        <w:spacing w:line="360" w:lineRule="auto"/>
        <w:rPr>
          <w:rFonts w:ascii="Times New Roman" w:hAnsi="Times New Roman" w:cs="Times New Roman"/>
          <w:sz w:val="24"/>
          <w:szCs w:val="24"/>
        </w:rPr>
      </w:pPr>
      <w:r>
        <w:rPr>
          <w:rFonts w:ascii="Times New Roman" w:hAnsi="Times New Roman" w:cs="Times New Roman"/>
          <w:color w:val="000000"/>
          <w:sz w:val="26"/>
          <w:szCs w:val="26"/>
          <w:shd w:val="clear" w:color="auto" w:fill="FFFFFF"/>
        </w:rPr>
        <w:t>The Modules can measure voltage within </w:t>
      </w:r>
      <w:r>
        <w:rPr>
          <w:rStyle w:val="19"/>
          <w:rFonts w:ascii="Times New Roman" w:hAnsi="Times New Roman" w:cs="Times New Roman"/>
          <w:b w:val="0"/>
          <w:color w:val="000000"/>
          <w:sz w:val="26"/>
          <w:szCs w:val="26"/>
          <w:shd w:val="clear" w:color="auto" w:fill="FFFFFF"/>
        </w:rPr>
        <w:t>250V AC voltage</w:t>
      </w:r>
      <w:r>
        <w:rPr>
          <w:rFonts w:ascii="Times New Roman" w:hAnsi="Times New Roman" w:cs="Times New Roman"/>
          <w:color w:val="000000"/>
          <w:sz w:val="26"/>
          <w:szCs w:val="26"/>
          <w:shd w:val="clear" w:color="auto" w:fill="FFFFFF"/>
        </w:rPr>
        <w:t> &amp; the corresponding analog output can be adjusted. The module is simple to use and comes with a </w:t>
      </w:r>
      <w:r>
        <w:rPr>
          <w:rStyle w:val="19"/>
          <w:rFonts w:ascii="Times New Roman" w:hAnsi="Times New Roman" w:cs="Times New Roman"/>
          <w:b w:val="0"/>
          <w:color w:val="000000"/>
          <w:sz w:val="26"/>
          <w:szCs w:val="26"/>
          <w:shd w:val="clear" w:color="auto" w:fill="FFFFFF"/>
        </w:rPr>
        <w:t>multi-turn trim potentiometer</w:t>
      </w:r>
      <w:r>
        <w:rPr>
          <w:rFonts w:ascii="Times New Roman" w:hAnsi="Times New Roman" w:cs="Times New Roman"/>
          <w:color w:val="000000"/>
          <w:sz w:val="26"/>
          <w:szCs w:val="26"/>
          <w:shd w:val="clear" w:color="auto" w:fill="FFFFFF"/>
        </w:rPr>
        <w:t> for adjusting and calibrating the ADC output</w:t>
      </w:r>
      <w:r>
        <w:rPr>
          <w:rFonts w:ascii="Times New Roman" w:hAnsi="Times New Roman" w:cs="Times New Roman"/>
          <w:color w:val="000000"/>
          <w:sz w:val="24"/>
          <w:szCs w:val="24"/>
          <w:shd w:val="clear" w:color="auto" w:fill="FFFFFF"/>
        </w:rPr>
        <w:t>.</w:t>
      </w:r>
    </w:p>
    <w:p>
      <w:pPr>
        <w:pStyle w:val="18"/>
        <w:shd w:val="clear" w:color="auto" w:fill="FFFFFF"/>
        <w:spacing w:beforeAutospacing="0" w:afterAutospacing="0" w:line="480" w:lineRule="auto"/>
        <w:ind w:left="720"/>
        <w:rPr>
          <w:rStyle w:val="19"/>
          <w:i/>
          <w:iCs/>
          <w:color w:val="000000"/>
        </w:rPr>
      </w:pPr>
    </w:p>
    <w:p>
      <w:pPr>
        <w:pStyle w:val="18"/>
        <w:shd w:val="clear" w:color="auto" w:fill="FFFFFF"/>
        <w:spacing w:beforeAutospacing="0" w:afterAutospacing="0" w:line="480" w:lineRule="auto"/>
        <w:ind w:left="720"/>
        <w:rPr>
          <w:color w:val="000000"/>
        </w:rPr>
      </w:pPr>
    </w:p>
    <w:p>
      <w:pPr>
        <w:rPr>
          <w:rFonts w:ascii="Times New Roman" w:hAnsi="Times New Roman" w:cs="Times New Roman"/>
          <w:sz w:val="24"/>
          <w:szCs w:val="24"/>
        </w:rPr>
      </w:pPr>
      <w:r>
        <w:rPr>
          <w:rFonts w:ascii="Times New Roman" w:hAnsi="Times New Roman" w:cs="Times New Roman"/>
          <w:sz w:val="24"/>
          <w:szCs w:val="24"/>
        </w:rPr>
        <w:pict>
          <v:rect id="_x0000_i1025" o:spt="1" style="height:0pt;width:0pt;" fillcolor="#2C2F34" filled="t" stroked="f" coordsize="21600,21600" o:hr="t" o:hrstd="t" o:hrnoshade="t" o:hralign="center">
            <v:path/>
            <v:fill on="t" focussize="0,0"/>
            <v:stroke on="f"/>
            <v:imagedata o:title=""/>
            <o:lock v:ext="edit"/>
            <w10:wrap type="none"/>
            <w10:anchorlock/>
          </v:rect>
        </w:pict>
      </w:r>
    </w:p>
    <w:p>
      <w:pPr>
        <w:tabs>
          <w:tab w:val="left" w:pos="824"/>
        </w:tabs>
        <w:spacing w:line="360" w:lineRule="auto"/>
        <w:ind w:right="122"/>
        <w:jc w:val="both"/>
        <w:rPr>
          <w:b/>
          <w:sz w:val="24"/>
          <w:szCs w:val="24"/>
          <w:lang w:val="en-IN"/>
        </w:rPr>
      </w:pPr>
      <w:r>
        <w:rPr>
          <w:lang w:val="en-IN" w:eastAsia="en-IN"/>
        </w:rPr>
        <w:drawing>
          <wp:inline distT="0" distB="0" distL="0" distR="0">
            <wp:extent cx="3486150" cy="2276475"/>
            <wp:effectExtent l="19050" t="0" r="0" b="0"/>
            <wp:docPr id="21" name="Picture 8" descr="https://how2electronics.com/wp-content/uploads/2020/12/ZMPT1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https://how2electronics.com/wp-content/uploads/2020/12/ZMPT101B.jpg"/>
                    <pic:cNvPicPr>
                      <a:picLocks noChangeAspect="1" noChangeArrowheads="1"/>
                    </pic:cNvPicPr>
                  </pic:nvPicPr>
                  <pic:blipFill>
                    <a:blip r:embed="rId28"/>
                    <a:srcRect/>
                    <a:stretch>
                      <a:fillRect/>
                    </a:stretch>
                  </pic:blipFill>
                  <pic:spPr>
                    <a:xfrm>
                      <a:off x="0" y="0"/>
                      <a:ext cx="3486150" cy="2276475"/>
                    </a:xfrm>
                    <a:prstGeom prst="rect">
                      <a:avLst/>
                    </a:prstGeom>
                    <a:noFill/>
                    <a:ln w="9525">
                      <a:noFill/>
                      <a:miter lim="800000"/>
                      <a:headEnd/>
                      <a:tailEnd/>
                    </a:ln>
                  </pic:spPr>
                </pic:pic>
              </a:graphicData>
            </a:graphic>
          </wp:inline>
        </w:drawing>
      </w:r>
    </w:p>
    <w:p>
      <w:pPr>
        <w:tabs>
          <w:tab w:val="left" w:pos="824"/>
        </w:tabs>
        <w:spacing w:line="360" w:lineRule="auto"/>
        <w:ind w:left="823" w:right="122" w:hanging="681"/>
        <w:jc w:val="both"/>
        <w:rPr>
          <w:b/>
          <w:sz w:val="24"/>
          <w:szCs w:val="24"/>
        </w:rPr>
      </w:pPr>
      <w:r>
        <w:rPr>
          <w:b/>
          <w:sz w:val="24"/>
          <w:szCs w:val="24"/>
        </w:rPr>
        <w:tab/>
      </w:r>
      <w:r>
        <w:rPr>
          <w:b/>
          <w:sz w:val="24"/>
          <w:szCs w:val="24"/>
        </w:rPr>
        <w:tab/>
      </w:r>
    </w:p>
    <w:p>
      <w:pPr>
        <w:pStyle w:val="4"/>
        <w:shd w:val="clear" w:color="auto" w:fill="FFFFFF"/>
        <w:spacing w:after="0" w:line="360" w:lineRule="auto"/>
        <w:rPr>
          <w:b w:val="0"/>
          <w:sz w:val="28"/>
          <w:szCs w:val="28"/>
        </w:rPr>
      </w:pPr>
      <w:r>
        <w:rPr>
          <w:rStyle w:val="19"/>
          <w:b/>
          <w:bCs w:val="0"/>
          <w:sz w:val="28"/>
          <w:szCs w:val="28"/>
        </w:rPr>
        <w:t>Specifications</w:t>
      </w:r>
    </w:p>
    <w:p>
      <w:pPr>
        <w:pStyle w:val="18"/>
        <w:numPr>
          <w:ilvl w:val="0"/>
          <w:numId w:val="5"/>
        </w:numPr>
        <w:shd w:val="clear" w:color="auto" w:fill="FFFFFF"/>
        <w:spacing w:beforeAutospacing="0" w:afterAutospacing="0" w:line="360" w:lineRule="auto"/>
        <w:rPr>
          <w:rStyle w:val="12"/>
          <w:color w:val="000000"/>
        </w:rPr>
      </w:pPr>
      <w:r>
        <w:rPr>
          <w:rStyle w:val="12"/>
          <w:color w:val="000000"/>
        </w:rPr>
        <w:t>Voltage up to </w:t>
      </w:r>
      <w:r>
        <w:rPr>
          <w:rStyle w:val="19"/>
          <w:i/>
          <w:iCs/>
          <w:color w:val="000000"/>
        </w:rPr>
        <w:t>250 volts</w:t>
      </w:r>
      <w:r>
        <w:rPr>
          <w:rStyle w:val="12"/>
          <w:color w:val="000000"/>
        </w:rPr>
        <w:t> can be measured</w:t>
      </w:r>
      <w:r>
        <w:rPr>
          <w:i/>
          <w:iCs/>
          <w:color w:val="000000"/>
        </w:rPr>
        <w:br w:type="textWrapping"/>
      </w:r>
      <w:r>
        <w:rPr>
          <w:rStyle w:val="12"/>
          <w:color w:val="000000"/>
        </w:rPr>
        <w:t>2. Lightweight with on-board micro-precision voltage transformer</w:t>
      </w:r>
      <w:r>
        <w:rPr>
          <w:i/>
          <w:iCs/>
          <w:color w:val="000000"/>
        </w:rPr>
        <w:br w:type="textWrapping"/>
      </w:r>
      <w:r>
        <w:rPr>
          <w:rStyle w:val="12"/>
          <w:color w:val="000000"/>
        </w:rPr>
        <w:t>3. High precision on-board op-amp circuit</w:t>
      </w:r>
      <w:r>
        <w:rPr>
          <w:i/>
          <w:iCs/>
          <w:color w:val="000000"/>
        </w:rPr>
        <w:br w:type="textWrapping"/>
      </w:r>
      <w:r>
        <w:rPr>
          <w:rStyle w:val="12"/>
          <w:color w:val="000000"/>
        </w:rPr>
        <w:t>4. Operating temperature : </w:t>
      </w:r>
      <w:r>
        <w:rPr>
          <w:rStyle w:val="19"/>
          <w:i/>
          <w:iCs/>
          <w:color w:val="000000"/>
        </w:rPr>
        <w:t>40ºC ~ + 70ºC</w:t>
      </w:r>
      <w:r>
        <w:rPr>
          <w:i/>
          <w:iCs/>
          <w:color w:val="000000"/>
        </w:rPr>
        <w:br w:type="textWrapping"/>
      </w:r>
      <w:r>
        <w:rPr>
          <w:rStyle w:val="12"/>
          <w:color w:val="000000"/>
        </w:rPr>
        <w:t>5. Supply voltage </w:t>
      </w:r>
      <w:r>
        <w:rPr>
          <w:rStyle w:val="19"/>
          <w:i/>
          <w:iCs/>
          <w:color w:val="000000"/>
        </w:rPr>
        <w:t>5 volts</w:t>
      </w:r>
      <w:r>
        <w:rPr>
          <w:rStyle w:val="12"/>
          <w:color w:val="000000"/>
        </w:rPr>
        <w:t> to 30 volts</w:t>
      </w:r>
    </w:p>
    <w:p>
      <w:pPr>
        <w:pStyle w:val="18"/>
        <w:shd w:val="clear" w:color="auto" w:fill="FFFFFF"/>
        <w:spacing w:beforeAutospacing="0" w:afterAutospacing="0" w:line="360" w:lineRule="auto"/>
        <w:ind w:left="720"/>
        <w:rPr>
          <w:color w:val="000000"/>
        </w:rPr>
      </w:pPr>
    </w:p>
    <w:p>
      <w:pPr>
        <w:tabs>
          <w:tab w:val="left" w:pos="824"/>
        </w:tabs>
        <w:spacing w:line="360" w:lineRule="auto"/>
        <w:ind w:right="122"/>
        <w:jc w:val="both"/>
        <w:rPr>
          <w:rFonts w:ascii="Times New Roman" w:hAnsi="Times New Roman" w:cs="Times New Roman"/>
          <w:b/>
          <w:sz w:val="32"/>
          <w:szCs w:val="32"/>
        </w:rPr>
      </w:pPr>
      <w:r>
        <w:rPr>
          <w:rFonts w:ascii="Times New Roman" w:hAnsi="Times New Roman" w:cs="Times New Roman"/>
          <w:b/>
          <w:sz w:val="32"/>
          <w:szCs w:val="32"/>
        </w:rPr>
        <w:t>ESP32  Board</w:t>
      </w:r>
    </w:p>
    <w:p>
      <w:pPr>
        <w:shd w:val="clear" w:color="auto" w:fill="FFFFFF"/>
        <w:spacing w:line="360" w:lineRule="auto"/>
        <w:rPr>
          <w:rFonts w:ascii="Times New Roman" w:hAnsi="Times New Roman" w:eastAsia="Times New Roman" w:cs="Times New Roman"/>
          <w:bCs/>
          <w:sz w:val="26"/>
          <w:szCs w:val="26"/>
        </w:rPr>
      </w:pPr>
      <w:r>
        <w:rPr>
          <w:rFonts w:ascii="Times New Roman" w:hAnsi="Times New Roman" w:cs="Times New Roman"/>
          <w:sz w:val="26"/>
          <w:szCs w:val="26"/>
        </w:rPr>
        <w:t xml:space="preserve">            </w:t>
      </w:r>
      <w:r>
        <w:rPr>
          <w:rFonts w:ascii="Times New Roman" w:hAnsi="Times New Roman" w:eastAsia="Times New Roman" w:cs="Times New Roman"/>
          <w:bCs/>
          <w:sz w:val="26"/>
          <w:szCs w:val="26"/>
        </w:rPr>
        <w:t>It's a low-footprint, minimal system development board powered by the latest ESP-WROOM-32 module and can be easily inserted into a solderless breadboard.The ESP32-DevKitC contains the entire basic support circuitry for the ESP-WROOM-32, including the USB-UART bridge, reset- and boot-mode buttons, LDO regulator and a micro-USB connector. Every important GPIO is available to the developer.</w:t>
      </w:r>
    </w:p>
    <w:p>
      <w:pPr>
        <w:shd w:val="clear" w:color="auto" w:fill="FFFFFF"/>
        <w:spacing w:line="360" w:lineRule="auto"/>
        <w:rPr>
          <w:rFonts w:ascii="Times New Roman" w:hAnsi="Times New Roman" w:eastAsia="Times New Roman" w:cs="Times New Roman"/>
          <w:bCs/>
          <w:sz w:val="26"/>
          <w:szCs w:val="26"/>
        </w:rPr>
      </w:pPr>
    </w:p>
    <w:p>
      <w:pPr>
        <w:shd w:val="clear" w:color="auto" w:fill="FFFFFF"/>
        <w:spacing w:line="360" w:lineRule="auto"/>
        <w:rPr>
          <w:rFonts w:ascii="Times New Roman" w:hAnsi="Times New Roman" w:eastAsia="Times New Roman" w:cs="Times New Roman"/>
          <w:bCs/>
          <w:sz w:val="26"/>
          <w:szCs w:val="26"/>
        </w:rPr>
      </w:pPr>
    </w:p>
    <w:p>
      <w:pPr>
        <w:shd w:val="clear" w:color="auto" w:fill="FFFFFF"/>
        <w:spacing w:after="0" w:line="24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Features</w:t>
      </w:r>
    </w:p>
    <w:p>
      <w:pPr>
        <w:pStyle w:val="39"/>
        <w:numPr>
          <w:ilvl w:val="0"/>
          <w:numId w:val="6"/>
        </w:numPr>
        <w:shd w:val="clear" w:color="auto" w:fill="FFFFFF"/>
        <w:spacing w:before="100" w:beforeAutospacing="1" w:after="100" w:afterAutospacing="1"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Small volume, easily embeded to other products</w:t>
      </w:r>
    </w:p>
    <w:p>
      <w:pPr>
        <w:pStyle w:val="39"/>
        <w:numPr>
          <w:ilvl w:val="0"/>
          <w:numId w:val="6"/>
        </w:numPr>
        <w:shd w:val="clear" w:color="auto" w:fill="FFFFFF"/>
        <w:spacing w:before="100" w:beforeAutospacing="1" w:after="100" w:afterAutospacing="1"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Strong function with support LWIP Protocol, Freertos</w:t>
      </w:r>
    </w:p>
    <w:p>
      <w:pPr>
        <w:pStyle w:val="39"/>
        <w:numPr>
          <w:ilvl w:val="0"/>
          <w:numId w:val="6"/>
        </w:numPr>
        <w:shd w:val="clear" w:color="auto" w:fill="FFFFFF"/>
        <w:spacing w:before="100" w:beforeAutospacing="1" w:after="100" w:afterAutospacing="1"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Suppporting three modes :  AP, STA, and AP+STA</w:t>
      </w:r>
    </w:p>
    <w:p>
      <w:pPr>
        <w:pStyle w:val="39"/>
        <w:numPr>
          <w:ilvl w:val="0"/>
          <w:numId w:val="6"/>
        </w:numPr>
        <w:shd w:val="clear" w:color="auto" w:fill="FFFFFF"/>
        <w:spacing w:before="100" w:beforeAutospacing="1" w:after="100" w:afterAutospacing="1"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Supporting Lua program, easily to develop</w:t>
      </w:r>
    </w:p>
    <w:p>
      <w:pPr>
        <w:pStyle w:val="39"/>
        <w:numPr>
          <w:ilvl w:val="0"/>
          <w:numId w:val="6"/>
        </w:numPr>
        <w:shd w:val="clear" w:color="auto" w:fill="FFFFFF"/>
        <w:spacing w:before="100" w:beforeAutospacing="1" w:after="100" w:afterAutospacing="1"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Includes CP2102 USB-UART bridge</w:t>
      </w:r>
    </w:p>
    <w:p>
      <w:pPr>
        <w:tabs>
          <w:tab w:val="left" w:pos="824"/>
        </w:tabs>
        <w:spacing w:line="360" w:lineRule="auto"/>
        <w:ind w:right="122"/>
        <w:jc w:val="both"/>
        <w:rPr>
          <w:rFonts w:ascii="Times New Roman" w:hAnsi="Times New Roman" w:cs="Times New Roman"/>
          <w:sz w:val="24"/>
          <w:szCs w:val="24"/>
        </w:rPr>
      </w:pPr>
    </w:p>
    <w:p>
      <w:pPr>
        <w:tabs>
          <w:tab w:val="left" w:pos="824"/>
        </w:tabs>
        <w:spacing w:line="360" w:lineRule="auto"/>
        <w:ind w:left="823" w:right="122" w:hanging="681"/>
        <w:jc w:val="both"/>
        <w:rPr>
          <w:sz w:val="24"/>
          <w:szCs w:val="24"/>
        </w:rPr>
      </w:pPr>
      <w:r>
        <w:rPr>
          <w:sz w:val="24"/>
          <w:szCs w:val="24"/>
        </w:rPr>
        <w:tab/>
      </w:r>
    </w:p>
    <w:p>
      <w:pPr>
        <w:spacing w:after="200" w:line="276" w:lineRule="auto"/>
        <w:ind w:left="720"/>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w:t>
      </w:r>
    </w:p>
    <w:p>
      <w:pPr>
        <w:spacing w:after="200" w:line="276" w:lineRule="auto"/>
        <w:ind w:left="720"/>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lang w:val="en-IN" w:eastAsia="en-IN"/>
        </w:rPr>
        <w:drawing>
          <wp:inline distT="0" distB="0" distL="0" distR="0">
            <wp:extent cx="2828925" cy="2286000"/>
            <wp:effectExtent l="19050" t="0" r="9525"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29"/>
                    <a:srcRect/>
                    <a:stretch>
                      <a:fillRect/>
                    </a:stretch>
                  </pic:blipFill>
                  <pic:spPr>
                    <a:xfrm>
                      <a:off x="0" y="0"/>
                      <a:ext cx="2828925" cy="2286000"/>
                    </a:xfrm>
                    <a:prstGeom prst="rect">
                      <a:avLst/>
                    </a:prstGeom>
                    <a:noFill/>
                    <a:ln w="9525">
                      <a:noFill/>
                      <a:miter lim="800000"/>
                      <a:headEnd/>
                      <a:tailEnd/>
                    </a:ln>
                  </pic:spPr>
                </pic:pic>
              </a:graphicData>
            </a:graphic>
          </wp:inline>
        </w:drawing>
      </w:r>
    </w:p>
    <w:p>
      <w:pPr>
        <w:spacing w:after="200" w:line="276" w:lineRule="auto"/>
        <w:ind w:left="720"/>
        <w:jc w:val="both"/>
        <w:rPr>
          <w:rFonts w:ascii="Times New Roman" w:hAnsi="Times New Roman" w:eastAsia="Times New Roman" w:cs="Times New Roman"/>
          <w:color w:val="000000"/>
          <w:sz w:val="24"/>
          <w:szCs w:val="24"/>
          <w:highlight w:val="white"/>
        </w:rPr>
      </w:pPr>
    </w:p>
    <w:p>
      <w:pPr>
        <w:shd w:val="clear" w:color="auto" w:fill="FFFFFF"/>
        <w:spacing w:after="0" w:line="360" w:lineRule="auto"/>
        <w:ind w:left="270"/>
        <w:rPr>
          <w:rFonts w:ascii="Times New Roman" w:hAnsi="Times New Roman" w:eastAsia="Times New Roman" w:cs="Times New Roman"/>
          <w:color w:val="0F1111"/>
          <w:sz w:val="26"/>
          <w:szCs w:val="26"/>
        </w:rPr>
      </w:pPr>
      <w:r>
        <w:rPr>
          <w:rFonts w:ascii="Times New Roman" w:hAnsi="Times New Roman" w:eastAsia="Times New Roman" w:cs="Times New Roman"/>
          <w:color w:val="0F1111"/>
          <w:sz w:val="26"/>
          <w:szCs w:val="26"/>
        </w:rPr>
        <w:t>Esp32 is already integrated antenna and rf balun, power amplifier, low-noise amplifiers, filters, and power management module.The entire solution takes up the least amount of printed circuit board area this board is used with 24 ghz dual-mode wi-fi and bluetooth chips by tsmc 40nm low power technology, power and rf properties best, which is safe, reliable, and scalable to a variety of applications</w:t>
      </w:r>
    </w:p>
    <w:p>
      <w:pPr>
        <w:spacing w:after="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color w:val="000000"/>
          <w:sz w:val="32"/>
          <w:szCs w:val="32"/>
          <w:highlight w:val="white"/>
        </w:rPr>
        <w:t xml:space="preserve">   </w:t>
      </w:r>
    </w:p>
    <w:p>
      <w:pPr>
        <w:spacing w:after="0" w:line="276" w:lineRule="auto"/>
        <w:ind w:left="720"/>
        <w:jc w:val="both"/>
        <w:rPr>
          <w:rFonts w:ascii="Times New Roman" w:hAnsi="Times New Roman" w:eastAsia="Times New Roman" w:cs="Times New Roman"/>
          <w:color w:val="000000"/>
        </w:rPr>
      </w:pPr>
    </w:p>
    <w:p>
      <w:pPr>
        <w:spacing w:after="200" w:line="276" w:lineRule="auto"/>
        <w:ind w:left="720"/>
        <w:jc w:val="both"/>
        <w:rPr>
          <w:rFonts w:ascii="Times New Roman" w:hAnsi="Times New Roman" w:eastAsia="Times New Roman" w:cs="Times New Roman"/>
          <w:b/>
          <w:color w:val="000000"/>
        </w:rPr>
      </w:pPr>
    </w:p>
    <w:p>
      <w:pPr>
        <w:spacing w:after="200" w:line="276" w:lineRule="auto"/>
        <w:rPr>
          <w:rFonts w:ascii="Times New Roman" w:hAnsi="Times New Roman" w:eastAsia="Times New Roman" w:cs="Times New Roman"/>
          <w:b/>
          <w:sz w:val="24"/>
          <w:szCs w:val="24"/>
        </w:rPr>
      </w:pPr>
    </w:p>
    <w:p>
      <w:pPr>
        <w:tabs>
          <w:tab w:val="left" w:pos="7968"/>
        </w:tabs>
        <w:rPr>
          <w:rFonts w:ascii="Times New Roman" w:hAnsi="Times New Roman" w:cs="Times New Roman"/>
          <w:b/>
          <w:sz w:val="24"/>
          <w:szCs w:val="24"/>
        </w:rPr>
        <w:sectPr>
          <w:footerReference r:id="rId7" w:type="default"/>
          <w:pgSz w:w="12240" w:h="15840"/>
          <w:pgMar w:top="1180" w:right="1195" w:bottom="274" w:left="1094" w:header="720" w:footer="720" w:gutter="0"/>
          <w:pgBorders w:offsetFrom="page">
            <w:top w:val="single" w:color="auto" w:sz="18" w:space="24"/>
            <w:left w:val="single" w:color="auto" w:sz="18" w:space="24"/>
            <w:bottom w:val="single" w:color="auto" w:sz="18" w:space="24"/>
            <w:right w:val="single" w:color="auto" w:sz="18" w:space="24"/>
          </w:pgBorders>
          <w:cols w:space="720" w:num="1"/>
        </w:sect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jc w:val="both"/>
        <w:rPr>
          <w:rFonts w:ascii="Times New Roman" w:hAnsi="Times New Roman" w:eastAsia="Times New Roman" w:cs="Times New Roman"/>
          <w:b/>
        </w:rPr>
      </w:pPr>
    </w:p>
    <w:p>
      <w:pPr>
        <w:rPr>
          <w:rFonts w:ascii="Times New Roman" w:hAnsi="Times New Roman" w:eastAsia="Times New Roman" w:cs="Times New Roman"/>
          <w:b/>
          <w:sz w:val="36"/>
          <w:szCs w:val="36"/>
        </w:rPr>
      </w:pPr>
      <w:r>
        <w:rPr>
          <w:rFonts w:ascii="Times New Roman" w:hAnsi="Times New Roman" w:eastAsia="Times New Roman" w:cs="Times New Roman"/>
          <w:b/>
          <w:sz w:val="32"/>
          <w:szCs w:val="32"/>
        </w:rPr>
        <w:t xml:space="preserve">                                        CHAPTER – 6</w:t>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RESULTS</w:t>
      </w:r>
    </w:p>
    <w:p>
      <w:pPr>
        <w:shd w:val="clear" w:color="auto" w:fill="FFFFFF"/>
        <w:spacing w:after="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ESP32 Board will try connecting to the </w:t>
      </w:r>
      <w:r>
        <w:rPr>
          <w:rFonts w:ascii="Times New Roman" w:hAnsi="Times New Roman" w:eastAsia="Times New Roman" w:cs="Times New Roman"/>
          <w:bCs/>
          <w:color w:val="000000"/>
          <w:sz w:val="26"/>
          <w:szCs w:val="26"/>
        </w:rPr>
        <w:t>Wi-Fi Network</w:t>
      </w:r>
      <w:r>
        <w:rPr>
          <w:rFonts w:ascii="Times New Roman" w:hAnsi="Times New Roman" w:eastAsia="Times New Roman" w:cs="Times New Roman"/>
          <w:color w:val="000000"/>
          <w:sz w:val="26"/>
          <w:szCs w:val="26"/>
        </w:rPr>
        <w:t> using the given </w:t>
      </w:r>
      <w:r>
        <w:rPr>
          <w:rFonts w:ascii="Times New Roman" w:hAnsi="Times New Roman" w:eastAsia="Times New Roman" w:cs="Times New Roman"/>
          <w:bCs/>
          <w:color w:val="000000"/>
          <w:sz w:val="26"/>
          <w:szCs w:val="26"/>
        </w:rPr>
        <w:t>SSID</w:t>
      </w:r>
      <w:r>
        <w:rPr>
          <w:rFonts w:ascii="Times New Roman" w:hAnsi="Times New Roman" w:eastAsia="Times New Roman" w:cs="Times New Roman"/>
          <w:color w:val="000000"/>
          <w:sz w:val="26"/>
          <w:szCs w:val="26"/>
        </w:rPr>
        <w:t> &amp; </w:t>
      </w:r>
      <w:r>
        <w:rPr>
          <w:rFonts w:ascii="Times New Roman" w:hAnsi="Times New Roman" w:eastAsia="Times New Roman" w:cs="Times New Roman"/>
          <w:bCs/>
          <w:color w:val="000000"/>
          <w:sz w:val="26"/>
          <w:szCs w:val="26"/>
        </w:rPr>
        <w:t>Password</w:t>
      </w:r>
      <w:r>
        <w:rPr>
          <w:rFonts w:ascii="Times New Roman" w:hAnsi="Times New Roman" w:eastAsia="Times New Roman" w:cs="Times New Roman"/>
          <w:color w:val="000000"/>
          <w:sz w:val="26"/>
          <w:szCs w:val="26"/>
        </w:rPr>
        <w:t>. The LCD Display will light up with the following message Initially.</w:t>
      </w:r>
    </w:p>
    <w:p>
      <w:pPr>
        <w:spacing w:line="360" w:lineRule="auto"/>
        <w:rPr>
          <w:rFonts w:ascii="Times New Roman" w:hAnsi="Times New Roman" w:eastAsia="Times New Roman" w:cs="Times New Roman"/>
          <w:b/>
          <w:lang w:val="en-IN" w:eastAsia="en-IN"/>
        </w:rPr>
      </w:pPr>
      <w:r>
        <w:fldChar w:fldCharType="begin"/>
      </w:r>
      <w:r>
        <w:instrText xml:space="preserve"> HYPERLINK "https://how2electronics.com/wp-content/uploads/2020/12/ESP32-Energy-Meter-1.jpg" </w:instrText>
      </w:r>
      <w:r>
        <w:fldChar w:fldCharType="separate"/>
      </w:r>
      <w:r>
        <w:rPr>
          <w:rFonts w:ascii="Segoe UI" w:hAnsi="Segoe UI" w:eastAsia="Times New Roman" w:cs="Segoe UI"/>
          <w:color w:val="0080D6"/>
          <w:sz w:val="26"/>
          <w:szCs w:val="26"/>
        </w:rPr>
        <w:br w:type="textWrapping"/>
      </w:r>
      <w:r>
        <w:rPr>
          <w:rFonts w:ascii="Segoe UI" w:hAnsi="Segoe UI" w:eastAsia="Times New Roman" w:cs="Segoe UI"/>
          <w:color w:val="0080D6"/>
          <w:sz w:val="26"/>
          <w:szCs w:val="26"/>
        </w:rPr>
        <w:fldChar w:fldCharType="end"/>
      </w:r>
      <w:r>
        <w:rPr>
          <w:rFonts w:ascii="Times New Roman" w:hAnsi="Times New Roman" w:eastAsia="Times New Roman" w:cs="Times New Roman"/>
          <w:b/>
          <w:lang w:val="en-IN" w:eastAsia="en-IN"/>
        </w:rPr>
        <w:drawing>
          <wp:inline distT="0" distB="0" distL="0" distR="0">
            <wp:extent cx="5943600" cy="393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5943600" cy="3933825"/>
                    </a:xfrm>
                    <a:prstGeom prst="rect">
                      <a:avLst/>
                    </a:prstGeom>
                  </pic:spPr>
                </pic:pic>
              </a:graphicData>
            </a:graphic>
          </wp:inline>
        </w:drawing>
      </w:r>
    </w:p>
    <w:p>
      <w:pPr>
        <w:spacing w:line="360" w:lineRule="auto"/>
        <w:rPr>
          <w:rFonts w:hint="default" w:ascii="Times New Roman" w:hAnsi="Times New Roman" w:eastAsia="Times New Roman" w:cs="Times New Roman"/>
          <w:b w:val="0"/>
          <w:bCs/>
          <w:sz w:val="24"/>
          <w:szCs w:val="24"/>
          <w:lang w:val="en-US" w:eastAsia="en-IN"/>
        </w:rPr>
      </w:pPr>
      <w:r>
        <w:rPr>
          <w:rFonts w:hint="default" w:ascii="Times New Roman" w:hAnsi="Times New Roman" w:eastAsia="Times New Roman" w:cs="Times New Roman"/>
          <w:b w:val="0"/>
          <w:bCs/>
          <w:sz w:val="24"/>
          <w:szCs w:val="24"/>
          <w:lang w:val="en-US" w:eastAsia="en-IN"/>
        </w:rPr>
        <w:t>Initially when no load is connected it shows that the readings are zero.</w:t>
      </w:r>
    </w:p>
    <w:p>
      <w:pPr>
        <w:spacing w:line="360" w:lineRule="auto"/>
        <w:rPr>
          <w:rFonts w:hint="default" w:ascii="Times New Roman" w:hAnsi="Times New Roman" w:eastAsia="Times New Roman" w:cs="Times New Roman"/>
          <w:b w:val="0"/>
          <w:bCs/>
          <w:sz w:val="24"/>
          <w:szCs w:val="24"/>
          <w:lang w:val="en-US" w:eastAsia="en-IN"/>
        </w:rPr>
      </w:pPr>
    </w:p>
    <w:p>
      <w:pPr>
        <w:spacing w:line="360" w:lineRule="auto"/>
        <w:rPr>
          <w:rFonts w:hint="default" w:ascii="Times New Roman" w:hAnsi="Times New Roman" w:eastAsia="Times New Roman" w:cs="Times New Roman"/>
          <w:b w:val="0"/>
          <w:bCs/>
          <w:sz w:val="24"/>
          <w:szCs w:val="24"/>
          <w:lang w:val="en-US" w:eastAsia="en-IN"/>
        </w:rPr>
      </w:pPr>
    </w:p>
    <w:tbl>
      <w:tblPr>
        <w:tblStyle w:val="10"/>
        <w:tblW w:w="0" w:type="auto"/>
        <w:tblCellSpacing w:w="15" w:type="dxa"/>
        <w:tblInd w:w="-285" w:type="dxa"/>
        <w:tblLayout w:type="autofit"/>
        <w:tblCellMar>
          <w:top w:w="15" w:type="dxa"/>
          <w:left w:w="15" w:type="dxa"/>
          <w:bottom w:w="15" w:type="dxa"/>
          <w:right w:w="15" w:type="dxa"/>
        </w:tblCellMar>
      </w:tblPr>
      <w:tblGrid>
        <w:gridCol w:w="9735"/>
      </w:tblGrid>
      <w:tr>
        <w:tblPrEx>
          <w:tblCellMar>
            <w:top w:w="15" w:type="dxa"/>
            <w:left w:w="15" w:type="dxa"/>
            <w:bottom w:w="15" w:type="dxa"/>
            <w:right w:w="15" w:type="dxa"/>
          </w:tblCellMar>
        </w:tblPrEx>
        <w:trPr>
          <w:tblCellSpacing w:w="15" w:type="dxa"/>
        </w:trPr>
        <w:tc>
          <w:tcPr>
            <w:tcW w:w="11679" w:type="dxa"/>
            <w:tcBorders>
              <w:top w:val="nil"/>
              <w:left w:val="nil"/>
              <w:bottom w:val="nil"/>
              <w:right w:val="nil"/>
            </w:tcBorders>
            <w:vAlign w:val="center"/>
          </w:tcPr>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#define vCalibration 106.8</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#define currCalibration 0.5</w:t>
            </w:r>
          </w:p>
          <w:p>
            <w:pPr>
              <w:spacing w:after="0" w:line="360" w:lineRule="auto"/>
              <w:rPr>
                <w:rFonts w:ascii="Times New Roman" w:hAnsi="Times New Roman" w:eastAsia="Times New Roman" w:cs="Times New Roman"/>
                <w:sz w:val="26"/>
                <w:szCs w:val="26"/>
              </w:rPr>
            </w:pPr>
          </w:p>
          <w:p>
            <w:pPr>
              <w:spacing w:after="0" w:line="360" w:lineRule="auto"/>
              <w:rPr>
                <w:rFonts w:ascii="Times New Roman" w:hAnsi="Times New Roman" w:eastAsia="Times New Roman" w:cs="Times New Roman"/>
                <w:sz w:val="26"/>
                <w:szCs w:val="26"/>
              </w:rPr>
            </w:pPr>
          </w:p>
          <w:p>
            <w:pPr>
              <w:spacing w:after="0" w:line="360" w:lineRule="auto"/>
              <w:rPr>
                <w:rFonts w:ascii="Times New Roman" w:hAnsi="Times New Roman" w:eastAsia="Times New Roman" w:cs="Times New Roman"/>
                <w:sz w:val="26"/>
                <w:szCs w:val="26"/>
              </w:rPr>
            </w:pPr>
          </w:p>
          <w:p>
            <w:pPr>
              <w:spacing w:after="0" w:line="360" w:lineRule="auto"/>
              <w:rPr>
                <w:rFonts w:ascii="Times New Roman" w:hAnsi="Times New Roman" w:eastAsia="Times New Roman" w:cs="Times New Roman"/>
                <w:sz w:val="26"/>
                <w:szCs w:val="26"/>
              </w:rPr>
            </w:pPr>
          </w:p>
        </w:tc>
      </w:tr>
    </w:tbl>
    <w:p>
      <w:pPr>
        <w:spacing w:line="360" w:lineRule="auto"/>
        <w:rPr>
          <w:rFonts w:ascii="Times New Roman" w:hAnsi="Times New Roman" w:eastAsia="Times New Roman" w:cs="Times New Roman"/>
          <w:b/>
          <w:sz w:val="24"/>
          <w:szCs w:val="24"/>
        </w:rPr>
      </w:pPr>
      <w:r>
        <w:rPr>
          <w:lang w:val="en-IN" w:eastAsia="en-IN"/>
        </w:rPr>
        <w:drawing>
          <wp:inline distT="0" distB="0" distL="0" distR="0">
            <wp:extent cx="6445250" cy="454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987" cy="4554846"/>
                    </a:xfrm>
                    <a:prstGeom prst="rect">
                      <a:avLst/>
                    </a:prstGeom>
                  </pic:spPr>
                </pic:pic>
              </a:graphicData>
            </a:graphic>
          </wp:inline>
        </w:drawing>
      </w:r>
      <w:r>
        <w:rPr>
          <w:rFonts w:ascii="Times New Roman" w:hAnsi="Times New Roman" w:eastAsia="Times New Roman" w:cs="Times New Roman"/>
          <w:b/>
          <w:sz w:val="24"/>
          <w:szCs w:val="24"/>
        </w:rPr>
        <w:t xml:space="preserve"> </w:t>
      </w:r>
    </w:p>
    <w:p>
      <w:pPr>
        <w:spacing w:line="360" w:lineRule="auto"/>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When load is connected,the change in readings can be observed.Here the voltage reading is displayed in guage settings.</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eastAsia="en-IN"/>
        </w:rPr>
        <w:drawing>
          <wp:inline distT="0" distB="0" distL="0" distR="0">
            <wp:extent cx="4988560" cy="6137910"/>
            <wp:effectExtent l="0" t="0" r="152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rot="5400000">
                      <a:off x="0" y="0"/>
                      <a:ext cx="5010315" cy="6164868"/>
                    </a:xfrm>
                    <a:prstGeom prst="rect">
                      <a:avLst/>
                    </a:prstGeom>
                  </pic:spPr>
                </pic:pic>
              </a:graphicData>
            </a:graphic>
          </wp:inline>
        </w:drawing>
      </w:r>
    </w:p>
    <w:p>
      <w:pPr>
        <w:spacing w:line="360" w:lineRule="auto"/>
        <w:rPr>
          <w:rFonts w:ascii="Times New Roman" w:hAnsi="Times New Roman" w:eastAsia="Times New Roman" w:cs="Times New Roman"/>
          <w:b/>
          <w:sz w:val="24"/>
          <w:szCs w:val="24"/>
        </w:rPr>
      </w:pPr>
    </w:p>
    <w:p>
      <w:pPr>
        <w:spacing w:line="360" w:lineRule="auto"/>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Similarly we can get the current readings in the guage settings.Thus the current and voltage readings of bulb are displayed.</w:t>
      </w:r>
    </w:p>
    <w:p>
      <w:pPr>
        <w:spacing w:line="360" w:lineRule="auto"/>
        <w:rPr>
          <w:rFonts w:ascii="Times New Roman" w:hAnsi="Times New Roman" w:eastAsia="Times New Roman" w:cs="Times New Roman"/>
          <w:b w:val="0"/>
          <w:bCs/>
          <w:sz w:val="24"/>
          <w:szCs w:val="24"/>
        </w:rPr>
      </w:pPr>
    </w:p>
    <w:p>
      <w:pPr>
        <w:spacing w:line="360" w:lineRule="auto"/>
        <w:rPr>
          <w:rFonts w:ascii="Times New Roman" w:hAnsi="Times New Roman" w:eastAsia="Times New Roman" w:cs="Times New Roman"/>
          <w:color w:val="000000"/>
          <w:sz w:val="24"/>
          <w:szCs w:val="24"/>
          <w:lang w:val="en-IN" w:eastAsia="en-IN"/>
        </w:rPr>
      </w:pPr>
    </w:p>
    <w:p>
      <w:pPr>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IN" w:eastAsia="en-IN"/>
        </w:rPr>
        <w:drawing>
          <wp:inline distT="0" distB="0" distL="0" distR="0">
            <wp:extent cx="6496050" cy="3872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rot="10800000">
                      <a:off x="0" y="0"/>
                      <a:ext cx="6493991" cy="3870960"/>
                    </a:xfrm>
                    <a:prstGeom prst="rect">
                      <a:avLst/>
                    </a:prstGeom>
                  </pic:spPr>
                </pic:pic>
              </a:graphicData>
            </a:graphic>
          </wp:inline>
        </w:drawing>
      </w:r>
    </w:p>
    <w:p>
      <w:pPr>
        <w:shd w:val="clear" w:color="auto" w:fill="FFFFFF"/>
        <w:spacing w:after="0" w:line="480" w:lineRule="auto"/>
        <w:rPr>
          <w:rFonts w:ascii="Segoe UI" w:hAnsi="Segoe UI" w:eastAsia="Times New Roman" w:cs="Segoe UI"/>
          <w:color w:val="000000"/>
          <w:sz w:val="26"/>
          <w:szCs w:val="26"/>
        </w:rPr>
      </w:pPr>
    </w:p>
    <w:p>
      <w:pPr>
        <w:shd w:val="clear" w:color="auto" w:fill="FFFFFF"/>
        <w:spacing w:after="0" w:line="480" w:lineRule="auto"/>
        <w:rPr>
          <w:rFonts w:hint="default" w:ascii="Times New Roman" w:hAnsi="Times New Roman" w:eastAsia="Times New Roman" w:cs="Times New Roman"/>
          <w:b w:val="0"/>
          <w:bCs w:val="0"/>
          <w:color w:val="000000"/>
          <w:sz w:val="24"/>
          <w:szCs w:val="24"/>
          <w:lang w:val="en-IN"/>
        </w:rPr>
      </w:pPr>
      <w:r>
        <w:rPr>
          <w:rFonts w:hint="default" w:ascii="Times New Roman" w:hAnsi="Times New Roman" w:eastAsia="Times New Roman" w:cs="Times New Roman"/>
          <w:b w:val="0"/>
          <w:bCs w:val="0"/>
          <w:color w:val="000000"/>
          <w:sz w:val="24"/>
          <w:szCs w:val="24"/>
          <w:lang w:val="en-IN"/>
        </w:rPr>
        <w:t>Now in value display settings we can get the readings of power.</w:t>
      </w:r>
      <w:bookmarkStart w:id="0" w:name="_GoBack"/>
      <w:bookmarkEnd w:id="0"/>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eastAsia="en-IN"/>
        </w:rPr>
        <w:drawing>
          <wp:inline distT="0" distB="0" distL="0" distR="0">
            <wp:extent cx="5279390" cy="4475480"/>
            <wp:effectExtent l="133350" t="114300" r="130810" b="153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84773" cy="448005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spacing w:line="360" w:lineRule="auto"/>
        <w:rPr>
          <w:rFonts w:ascii="Times New Roman" w:hAnsi="Times New Roman" w:cs="Times New Roman"/>
          <w:color w:val="000000"/>
          <w:sz w:val="24"/>
          <w:szCs w:val="24"/>
          <w:shd w:val="clear" w:color="auto" w:fill="FFFFFF"/>
          <w:lang w:val="en-IN" w:eastAsia="en-IN"/>
        </w:rPr>
      </w:pPr>
      <w:r>
        <w:rPr>
          <w:rFonts w:ascii="Times New Roman" w:hAnsi="Times New Roman" w:cs="Times New Roman"/>
          <w:color w:val="000000"/>
          <w:sz w:val="24"/>
          <w:szCs w:val="24"/>
          <w:shd w:val="clear" w:color="auto" w:fill="FFFFFF"/>
          <w:lang w:val="en-IN" w:eastAsia="en-IN"/>
        </w:rPr>
        <w:t xml:space="preserve">  </w:t>
      </w:r>
      <w:r>
        <w:rPr>
          <w:rFonts w:ascii="Times New Roman" w:hAnsi="Times New Roman" w:cs="Times New Roman"/>
          <w:color w:val="000000"/>
          <w:sz w:val="24"/>
          <w:szCs w:val="24"/>
          <w:shd w:val="clear" w:color="auto" w:fill="FFFFFF"/>
          <w:lang w:val="en-IN" w:eastAsia="en-IN"/>
        </w:rPr>
        <w:drawing>
          <wp:inline distT="0" distB="0" distL="0" distR="0">
            <wp:extent cx="2951480" cy="4853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52000" cy="4853694"/>
                    </a:xfrm>
                    <a:prstGeom prst="rect">
                      <a:avLst/>
                    </a:prstGeom>
                  </pic:spPr>
                </pic:pic>
              </a:graphicData>
            </a:graphic>
          </wp:inline>
        </w:drawing>
      </w:r>
      <w:r>
        <w:rPr>
          <w:rFonts w:ascii="Times New Roman" w:hAnsi="Times New Roman" w:cs="Times New Roman"/>
          <w:color w:val="000000"/>
          <w:sz w:val="24"/>
          <w:szCs w:val="24"/>
          <w:shd w:val="clear" w:color="auto" w:fill="FFFFFF"/>
          <w:lang w:val="en-IN" w:eastAsia="en-IN"/>
        </w:rPr>
        <w:t xml:space="preserve"> </w:t>
      </w:r>
      <w:r>
        <w:rPr>
          <w:rFonts w:ascii="Segoe UI" w:hAnsi="Segoe UI" w:eastAsia="Times New Roman" w:cs="Segoe UI"/>
          <w:color w:val="000000"/>
          <w:sz w:val="26"/>
          <w:szCs w:val="26"/>
          <w:lang w:val="en-IN" w:eastAsia="en-IN"/>
        </w:rPr>
        <w:drawing>
          <wp:inline distT="0" distB="0" distL="0" distR="0">
            <wp:extent cx="2854325" cy="4850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55095" cy="4851277"/>
                    </a:xfrm>
                    <a:prstGeom prst="rect">
                      <a:avLst/>
                    </a:prstGeom>
                  </pic:spPr>
                </pic:pic>
              </a:graphicData>
            </a:graphic>
          </wp:inline>
        </w:drawing>
      </w:r>
    </w:p>
    <w:p>
      <w:pPr>
        <w:spacing w:line="360" w:lineRule="auto"/>
        <w:rPr>
          <w:rFonts w:ascii="Times New Roman" w:hAnsi="Times New Roman" w:cs="Times New Roman"/>
          <w:color w:val="000000"/>
          <w:sz w:val="24"/>
          <w:szCs w:val="24"/>
          <w:shd w:val="clear" w:color="auto" w:fill="FFFFFF"/>
          <w:lang w:val="en-IN" w:eastAsia="en-IN"/>
        </w:rPr>
      </w:pPr>
      <w:r>
        <w:rPr>
          <w:rFonts w:ascii="Times New Roman" w:hAnsi="Times New Roman" w:cs="Times New Roman"/>
          <w:color w:val="000000"/>
          <w:sz w:val="24"/>
          <w:szCs w:val="24"/>
          <w:shd w:val="clear" w:color="auto" w:fill="FFFFFF"/>
          <w:lang w:val="en-IN" w:eastAsia="en-IN"/>
        </w:rPr>
        <w:drawing>
          <wp:inline distT="0" distB="0" distL="0" distR="0">
            <wp:extent cx="6146165" cy="296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49344" cy="2967278"/>
                    </a:xfrm>
                    <a:prstGeom prst="rect">
                      <a:avLst/>
                    </a:prstGeom>
                  </pic:spPr>
                </pic:pic>
              </a:graphicData>
            </a:graphic>
          </wp:inline>
        </w:drawing>
      </w:r>
    </w:p>
    <w:p>
      <w:pPr>
        <w:shd w:val="clear" w:color="auto" w:fill="FFFFFF"/>
        <w:spacing w:after="0" w:line="480" w:lineRule="auto"/>
        <w:rPr>
          <w:rFonts w:ascii="Segoe UI" w:hAnsi="Segoe UI" w:eastAsia="Times New Roman" w:cs="Segoe UI"/>
          <w:color w:val="000000"/>
          <w:sz w:val="26"/>
          <w:szCs w:val="26"/>
          <w:lang w:val="en-IN" w:eastAsia="en-IN"/>
        </w:rPr>
      </w:pPr>
      <w:r>
        <w:rPr>
          <w:rFonts w:ascii="Segoe UI" w:hAnsi="Segoe UI" w:eastAsia="Times New Roman" w:cs="Segoe UI"/>
          <w:color w:val="000000"/>
          <w:sz w:val="26"/>
          <w:szCs w:val="26"/>
          <w:lang w:val="en-IN" w:eastAsia="en-IN"/>
        </w:rPr>
        <w:t>The energy meter data is uploaded to </w:t>
      </w:r>
      <w:r>
        <w:rPr>
          <w:rFonts w:ascii="Segoe UI" w:hAnsi="Segoe UI" w:eastAsia="Times New Roman" w:cs="Segoe UI"/>
          <w:b/>
          <w:bCs/>
          <w:color w:val="000000"/>
          <w:sz w:val="26"/>
          <w:szCs w:val="26"/>
          <w:lang w:val="en-IN" w:eastAsia="en-IN"/>
        </w:rPr>
        <w:t>Blynk Application</w:t>
      </w:r>
      <w:r>
        <w:rPr>
          <w:rFonts w:ascii="Segoe UI" w:hAnsi="Segoe UI" w:eastAsia="Times New Roman" w:cs="Segoe UI"/>
          <w:color w:val="000000"/>
          <w:sz w:val="26"/>
          <w:szCs w:val="26"/>
          <w:lang w:val="en-IN" w:eastAsia="en-IN"/>
        </w:rPr>
        <w:t> after the interval of every </w:t>
      </w:r>
      <w:r>
        <w:rPr>
          <w:rFonts w:ascii="Segoe UI" w:hAnsi="Segoe UI" w:eastAsia="Times New Roman" w:cs="Segoe UI"/>
          <w:b/>
          <w:bCs/>
          <w:color w:val="000000"/>
          <w:sz w:val="26"/>
          <w:szCs w:val="26"/>
          <w:lang w:val="en-IN" w:eastAsia="en-IN"/>
        </w:rPr>
        <w:t>5 seconds</w:t>
      </w:r>
      <w:r>
        <w:rPr>
          <w:rFonts w:ascii="Segoe UI" w:hAnsi="Segoe UI" w:eastAsia="Times New Roman" w:cs="Segoe UI"/>
          <w:color w:val="000000"/>
          <w:sz w:val="26"/>
          <w:szCs w:val="26"/>
          <w:lang w:val="en-IN" w:eastAsia="en-IN"/>
        </w:rPr>
        <w:t>. The data can be observed on Serial Monitor as well as Blynk Application.</w:t>
      </w:r>
    </w:p>
    <w:p>
      <w:pPr>
        <w:spacing w:line="360" w:lineRule="auto"/>
        <w:rPr>
          <w:rFonts w:ascii="Times New Roman" w:hAnsi="Times New Roman" w:cs="Times New Roman"/>
          <w:color w:val="000000"/>
          <w:sz w:val="24"/>
          <w:szCs w:val="24"/>
          <w:shd w:val="clear" w:color="auto" w:fill="FFFFFF"/>
        </w:rPr>
      </w:pPr>
      <w:r>
        <w:fldChar w:fldCharType="begin"/>
      </w:r>
      <w:r>
        <w:instrText xml:space="preserve"> HYPERLINK "https://how2electronics.com/wp-content/uploads/2020/12/Energy-Meter-Respeonse.jpg" </w:instrText>
      </w:r>
      <w:r>
        <w:fldChar w:fldCharType="separate"/>
      </w:r>
      <w:r>
        <w:rPr>
          <w:rFonts w:ascii="Segoe UI" w:hAnsi="Segoe UI" w:eastAsia="Times New Roman" w:cs="Segoe UI"/>
          <w:color w:val="0080D6"/>
          <w:sz w:val="26"/>
          <w:szCs w:val="26"/>
          <w:lang w:val="en-IN" w:eastAsia="en-IN"/>
        </w:rPr>
        <w:br w:type="textWrapping"/>
      </w:r>
      <w:r>
        <w:rPr>
          <w:rFonts w:ascii="Segoe UI" w:hAnsi="Segoe UI" w:eastAsia="Times New Roman" w:cs="Segoe UI"/>
          <w:color w:val="0080D6"/>
          <w:sz w:val="26"/>
          <w:szCs w:val="26"/>
          <w:lang w:val="en-IN" w:eastAsia="en-IN"/>
        </w:rPr>
        <w:fldChar w:fldCharType="end"/>
      </w:r>
    </w:p>
    <w:p>
      <w:pPr>
        <w:spacing w:line="360" w:lineRule="auto"/>
        <w:rPr>
          <w:rFonts w:ascii="Times New Roman" w:hAnsi="Times New Roman" w:cs="Times New Roman"/>
          <w:color w:val="000000"/>
          <w:sz w:val="24"/>
          <w:szCs w:val="24"/>
          <w:shd w:val="clear" w:color="auto" w:fill="FFFFFF"/>
        </w:rPr>
      </w:pPr>
      <w:r>
        <w:rPr>
          <w:rFonts w:ascii="Segoe UI" w:hAnsi="Segoe UI" w:eastAsia="Times New Roman" w:cs="Segoe UI"/>
          <w:color w:val="000000"/>
          <w:sz w:val="26"/>
          <w:szCs w:val="26"/>
          <w:lang w:val="en-IN" w:eastAsia="en-IN"/>
        </w:rPr>
        <w:drawing>
          <wp:inline distT="0" distB="0" distL="0" distR="0">
            <wp:extent cx="5400675" cy="361950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8"/>
                    <a:srcRect/>
                    <a:stretch>
                      <a:fillRect/>
                    </a:stretch>
                  </pic:blipFill>
                  <pic:spPr>
                    <a:xfrm>
                      <a:off x="0" y="0"/>
                      <a:ext cx="5400675" cy="3619500"/>
                    </a:xfrm>
                    <a:prstGeom prst="rect">
                      <a:avLst/>
                    </a:prstGeom>
                    <a:noFill/>
                    <a:ln w="9525">
                      <a:noFill/>
                      <a:miter lim="800000"/>
                      <a:headEnd/>
                      <a:tailEnd/>
                    </a:ln>
                  </pic:spPr>
                </pic:pic>
              </a:graphicData>
            </a:graphic>
          </wp:inline>
        </w:drawing>
      </w:r>
    </w:p>
    <w:p>
      <w:pPr>
        <w:spacing w:line="360" w:lineRule="auto"/>
        <w:rPr>
          <w:rFonts w:ascii="Times New Roman" w:hAnsi="Times New Roman" w:cs="Times New Roman"/>
          <w:color w:val="000000"/>
          <w:sz w:val="24"/>
          <w:szCs w:val="24"/>
          <w:shd w:val="clear" w:color="auto" w:fill="FFFFFF"/>
        </w:rPr>
      </w:pPr>
    </w:p>
    <w:p>
      <w:pPr>
        <w:spacing w:line="360" w:lineRule="auto"/>
        <w:rPr>
          <w:rFonts w:ascii="Times New Roman" w:hAnsi="Times New Roman" w:cs="Times New Roman"/>
          <w:color w:val="000000"/>
          <w:sz w:val="24"/>
          <w:szCs w:val="24"/>
          <w:shd w:val="clear" w:color="auto" w:fill="FFFFFF"/>
        </w:rPr>
      </w:pPr>
    </w:p>
    <w:p>
      <w:pPr>
        <w:spacing w:line="360" w:lineRule="auto"/>
        <w:rPr>
          <w:rFonts w:ascii="Times New Roman" w:hAnsi="Times New Roman" w:cs="Times New Roman"/>
          <w:color w:val="000000"/>
          <w:sz w:val="24"/>
          <w:szCs w:val="24"/>
          <w:shd w:val="clear" w:color="auto" w:fill="FFFFFF"/>
        </w:rPr>
      </w:pPr>
    </w:p>
    <w:p>
      <w:pPr>
        <w:spacing w:line="360" w:lineRule="auto"/>
        <w:rPr>
          <w:rFonts w:ascii="Segoe UI" w:hAnsi="Segoe UI" w:eastAsia="Times New Roman" w:cs="Segoe UI"/>
          <w:color w:val="000000"/>
          <w:sz w:val="26"/>
          <w:szCs w:val="26"/>
          <w:lang w:val="en-IN" w:eastAsia="en-IN"/>
        </w:rPr>
      </w:pPr>
      <w:r>
        <w:rPr>
          <w:rFonts w:ascii="Times New Roman" w:hAnsi="Times New Roman" w:cs="Times New Roman"/>
          <w:color w:val="000000"/>
          <w:sz w:val="26"/>
          <w:szCs w:val="26"/>
          <w:shd w:val="clear" w:color="auto" w:fill="FFFFFF"/>
        </w:rPr>
        <w:t>Thus, you can use this </w:t>
      </w:r>
      <w:r>
        <w:rPr>
          <w:rStyle w:val="19"/>
          <w:rFonts w:ascii="Times New Roman" w:hAnsi="Times New Roman" w:cs="Times New Roman"/>
          <w:b w:val="0"/>
          <w:color w:val="000000"/>
          <w:sz w:val="26"/>
          <w:szCs w:val="26"/>
          <w:shd w:val="clear" w:color="auto" w:fill="FFFFFF"/>
        </w:rPr>
        <w:t>IoT Based Electricity Energy Meter</w:t>
      </w:r>
      <w:r>
        <w:rPr>
          <w:rFonts w:ascii="Times New Roman" w:hAnsi="Times New Roman" w:cs="Times New Roman"/>
          <w:color w:val="000000"/>
          <w:sz w:val="26"/>
          <w:szCs w:val="26"/>
          <w:shd w:val="clear" w:color="auto" w:fill="FFFFFF"/>
        </w:rPr>
        <w:t> to monitor the electricity consumption of your house.</w:t>
      </w:r>
    </w:p>
    <w:p>
      <w:pPr>
        <w:spacing w:line="360" w:lineRule="auto"/>
        <w:rPr>
          <w:rFonts w:ascii="Segoe UI" w:hAnsi="Segoe UI" w:eastAsia="Times New Roman" w:cs="Segoe UI"/>
          <w:color w:val="000000"/>
          <w:sz w:val="26"/>
          <w:szCs w:val="26"/>
          <w:lang w:val="en-IN" w:eastAsia="en-IN"/>
        </w:rPr>
      </w:pPr>
    </w:p>
    <w:p>
      <w:pPr>
        <w:spacing w:line="360" w:lineRule="auto"/>
        <w:rPr>
          <w:rFonts w:ascii="Times New Roman" w:hAnsi="Times New Roman" w:cs="Times New Roman"/>
          <w:color w:val="000000"/>
          <w:sz w:val="24"/>
          <w:szCs w:val="24"/>
          <w:shd w:val="clear" w:color="auto" w:fill="FFFFFF"/>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CHAPTER-7</w:t>
      </w: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 AND FUTURE SCOPE</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n today's smart world environment, the coexistence of many networks with different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characteristics and energy efficiency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top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list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hurdles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realization of 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automated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ESP32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meter.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architecture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monitoring was outlined in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study.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 monitoring system that 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aware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both energy and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power consumption. 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proposed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smart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home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monitoring system is automated. To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collect sensor data and control the system, the ESP32 Microcontroller interfaced with the current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transformer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sensor where prototyped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blynk cloud was used 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retrieving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sensor data to web clients.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The results of the experiments revealed that the designed energy monitoring system can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successfully monitor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current, active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power,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and temperature.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electricity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n today's smart world environment, the coexistence of many networks with different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characteristics and energy efficiency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top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list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hurdles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realization of 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automated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ESP32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meter.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architecture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monitoring was outlined in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study.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 monitoring system that 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aware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both energy and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power consumption. 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proposed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smart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home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monitoring system is automated. To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collect sensor data and control the system, the ESP32 Microcontroller interfaced with the current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transformer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sensor where prototyped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blynk cloud was used 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retrieving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sensor data to web clients.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The results of the experiments revealed that the designed energy monitoring system can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successfully monitor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current, active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power,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and temperature.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electricity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n today's smart world environment, the coexistence of many networks with different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characteristics and energy efficiency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top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list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hurdles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realization of 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automated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ESP32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meter.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architecture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monitoring was outlined in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study.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 monitoring system that 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aware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both energy and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power consumption. 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proposed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smart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home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monitoring system is automated. To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collect sensor data and control the system, the ESP32 Microcontroller interfaced with the current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transformer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sensor where prototyped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blynk cloud was used 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retrieving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sensor data to web clients.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The results of the experiments revealed that the designed energy monitoring system can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successfully monitor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current, active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power,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and temperature.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electricity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In today's smart world environment, the coexistence of many networks with different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characteristics and energy efficiency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top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list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hurdles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realization of 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automated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ESP32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meter.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architecture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monitoring was outlined in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study.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 monitoring system that 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aware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both energy and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power consumption. 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proposed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smart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home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monitoring system is automated. To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collect sensor data and control the system, the ESP32 Microcontroller interfaced with the current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transformer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sensor where prototyped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blynk cloud was used 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retrieving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sensor data to web clients.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The results of the experiments revealed that the designed energy monitoring system can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successfully monitor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current, active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power,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and temperature.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electricity </w:t>
      </w:r>
      <w:r>
        <w:rPr>
          <w:rFonts w:ascii="ff8" w:hAnsi="ff8" w:eastAsia="Times New Roman" w:cs="Times New Roman"/>
          <w:color w:val="000000"/>
          <w:sz w:val="66"/>
        </w:rPr>
        <w:t xml:space="preserve"> </w:t>
      </w:r>
      <w:r>
        <w:rPr>
          <w:rFonts w:ascii="ff8" w:hAnsi="ff8" w:eastAsia="Times New Roman" w:cs="Times New Roman"/>
          <w:color w:val="000000"/>
          <w:sz w:val="66"/>
          <w:szCs w:val="66"/>
        </w:rPr>
        <w:t>consumption</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In today's smart world environment, the coexistence of many networks with different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characteristics and energy efficiency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top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list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hurdles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to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realization of 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automated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ESP32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electric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consumption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meter.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architecture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monitoring was outlined in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study.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 monitoring system that is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aware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of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both energy and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power consumption. The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proposed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smart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home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energy monitoring system is automated. To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collect sensor data and control the system, the ESP32 Microcontroller interfaced with the current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transformer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sensor where prototyped and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the blynk cloud was used for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retrieving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sensor data to web clients.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The results of the experiments revealed that the designed energy monitoring system can </w:t>
      </w:r>
    </w:p>
    <w:p>
      <w:pPr>
        <w:shd w:val="clear" w:color="auto" w:fill="FFFFFF"/>
        <w:spacing w:after="0" w:line="0" w:lineRule="auto"/>
        <w:rPr>
          <w:rFonts w:ascii="ff8" w:hAnsi="ff8" w:eastAsia="Times New Roman" w:cs="Times New Roman"/>
          <w:color w:val="000000"/>
          <w:sz w:val="66"/>
          <w:szCs w:val="66"/>
        </w:rPr>
      </w:pPr>
      <w:r>
        <w:rPr>
          <w:rFonts w:ascii="ff8" w:hAnsi="ff8" w:eastAsia="Times New Roman" w:cs="Times New Roman"/>
          <w:color w:val="000000"/>
          <w:sz w:val="66"/>
          <w:szCs w:val="66"/>
        </w:rPr>
        <w:t xml:space="preserve">successfully monitor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voltage,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current, active </w:t>
      </w:r>
      <w:r>
        <w:rPr>
          <w:rFonts w:ascii="ff8" w:hAnsi="ff8" w:eastAsia="Times New Roman" w:cs="Times New Roman"/>
          <w:color w:val="000000"/>
          <w:sz w:val="66"/>
        </w:rPr>
        <w:t xml:space="preserve"> </w:t>
      </w:r>
      <w:r>
        <w:rPr>
          <w:rFonts w:ascii="ff8" w:hAnsi="ff8" w:eastAsia="Times New Roman" w:cs="Times New Roman"/>
          <w:color w:val="000000"/>
          <w:sz w:val="66"/>
          <w:szCs w:val="66"/>
        </w:rPr>
        <w:t xml:space="preserve">power, </w:t>
      </w:r>
      <w:r>
        <w:rPr>
          <w:rFonts w:ascii="ff8" w:hAnsi="ff8" w:eastAsia="Times New Roman" w:cs="Times New Roman"/>
          <w:color w:val="000000"/>
          <w:sz w:val="66"/>
        </w:rPr>
        <w:t xml:space="preserve"> </w:t>
      </w:r>
      <w:r>
        <w:rPr>
          <w:rFonts w:ascii="ff8" w:hAnsi="ff8" w:eastAsia="Times New Roman" w:cs="Times New Roman"/>
          <w:color w:val="000000"/>
          <w:sz w:val="66"/>
          <w:szCs w:val="66"/>
        </w:rPr>
        <w:t>and temperature</w:t>
      </w:r>
    </w:p>
    <w:p>
      <w:pPr>
        <w:spacing w:line="360" w:lineRule="auto"/>
        <w:rPr>
          <w:sz w:val="26"/>
          <w:szCs w:val="26"/>
        </w:rPr>
      </w:pPr>
      <w:r>
        <w:rPr>
          <w:rFonts w:ascii="Times New Roman" w:hAnsi="Times New Roman" w:cs="Times New Roman"/>
          <w:sz w:val="26"/>
          <w:szCs w:val="26"/>
        </w:rPr>
        <w:t>In today's smart world environment, the coexistence of many networks with different characteristics and energy efficiency is at the top of the list of hurdles to the realization of an automated ESP32 electric energy consumption meter. The architecture for the energy monitoring was outlined in this study. A monitoring  system that is aware of both energy and power consumption. The proposed smart home energy monitoring system is automated. To collect sensor data and control the system, the ESP32 Microcontroller interfaced with the current transformer and voltage sensor where prototyped and the blynk cloud was used for retrieving sensor data to web clients</w:t>
      </w:r>
      <w:r>
        <w:rPr>
          <w:sz w:val="26"/>
          <w:szCs w:val="26"/>
        </w:rPr>
        <w:t>.</w:t>
      </w:r>
    </w:p>
    <w:p>
      <w:pPr>
        <w:pStyle w:val="43"/>
        <w:spacing w:line="360" w:lineRule="auto"/>
        <w:rPr>
          <w:rFonts w:ascii="Times New Roman" w:hAnsi="Times New Roman" w:cs="Times New Roman"/>
          <w:color w:val="auto"/>
        </w:rPr>
      </w:pPr>
      <w:r>
        <w:rPr>
          <w:rFonts w:ascii="Times New Roman" w:hAnsi="Times New Roman" w:cs="Times New Roman"/>
          <w:sz w:val="26"/>
          <w:szCs w:val="26"/>
        </w:rPr>
        <w:t xml:space="preserve">The results of the experiments revealed that the designed energy monitoring system can successfully monitor voltage, current, active power, and temperature. Electricity consumption  </w:t>
      </w:r>
      <w:r>
        <w:rPr>
          <w:rFonts w:ascii="Times New Roman" w:hAnsi="Times New Roman" w:cs="Times New Roman"/>
          <w:color w:val="auto"/>
          <w:sz w:val="26"/>
          <w:szCs w:val="26"/>
        </w:rPr>
        <w:t>over time. This work could be improved in future research discover more about the energy usage profile and how to detects wh</w:t>
      </w:r>
      <w:r>
        <w:rPr>
          <w:rFonts w:ascii="Times New Roman" w:hAnsi="Times New Roman" w:cs="Times New Roman"/>
          <w:color w:val="auto"/>
        </w:rPr>
        <w:t>ich appliance is in use automatically using machine learning techniques.</w:t>
      </w: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pStyle w:val="43"/>
        <w:spacing w:line="360" w:lineRule="auto"/>
        <w:rPr>
          <w:rFonts w:ascii="Times New Roman" w:hAnsi="Times New Roman" w:cs="Times New Roman"/>
          <w:color w:val="auto"/>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BIBLIOGRAPHY</w:t>
      </w:r>
    </w:p>
    <w:p>
      <w:pPr>
        <w:pStyle w:val="43"/>
        <w:rPr>
          <w:rFonts w:hint="eastAsia"/>
        </w:rPr>
      </w:pPr>
    </w:p>
    <w:p>
      <w:pPr>
        <w:pStyle w:val="43"/>
        <w:numPr>
          <w:ilvl w:val="0"/>
          <w:numId w:val="7"/>
        </w:numPr>
        <w:spacing w:after="66" w:line="360" w:lineRule="auto"/>
        <w:rPr>
          <w:rFonts w:ascii="Times New Roman" w:hAnsi="Times New Roman" w:cs="Times New Roman"/>
        </w:rPr>
      </w:pPr>
      <w:r>
        <w:rPr>
          <w:rFonts w:ascii="Times New Roman" w:hAnsi="Times New Roman" w:cs="Times New Roman"/>
        </w:rPr>
        <w:t xml:space="preserve">Benzi F., Anglani N., Bassi E., Frosini L., (2011). Electricity Smart Meters Interfacing the Households, IEEE Transactions on Industrial Electronics, 58(10), 4487-4494. https://doi.org/10.1109/TIE.2011.2107713 </w:t>
      </w:r>
    </w:p>
    <w:p>
      <w:pPr>
        <w:pStyle w:val="43"/>
        <w:numPr>
          <w:ilvl w:val="0"/>
          <w:numId w:val="7"/>
        </w:numPr>
        <w:spacing w:line="360" w:lineRule="auto"/>
        <w:rPr>
          <w:rFonts w:ascii="Times New Roman" w:hAnsi="Times New Roman" w:cs="Times New Roman"/>
        </w:rPr>
      </w:pPr>
      <w:r>
        <w:rPr>
          <w:rFonts w:ascii="Times New Roman" w:hAnsi="Times New Roman" w:cs="Times New Roman"/>
        </w:rPr>
        <w:t xml:space="preserve">Rashed Mohassel R., Fung, A., Mohammadi, F., &amp; Raahemifar K., (2014). A survey on Advanced Metering Infrastructure, International Journal of Electrical Power &amp; Energy Systems, 63, 473-484. https://doi.org/10.1016/j.ijepes.2014.06.025 </w:t>
      </w:r>
    </w:p>
    <w:p>
      <w:pPr>
        <w:spacing w:after="270" w:line="360" w:lineRule="auto"/>
        <w:ind w:right="302"/>
        <w:rPr>
          <w:rFonts w:ascii="Times New Roman" w:hAnsi="Times New Roman" w:cs="Times New Roman"/>
          <w:sz w:val="24"/>
          <w:szCs w:val="24"/>
        </w:rPr>
      </w:pPr>
    </w:p>
    <w:p>
      <w:pPr>
        <w:spacing w:after="270" w:line="360" w:lineRule="auto"/>
        <w:ind w:right="302"/>
        <w:rPr>
          <w:rFonts w:ascii="Times New Roman" w:hAnsi="Times New Roman" w:cs="Times New Roman"/>
          <w:sz w:val="24"/>
          <w:szCs w:val="24"/>
        </w:rPr>
      </w:pPr>
    </w:p>
    <w:p>
      <w:pPr>
        <w:spacing w:after="270"/>
        <w:ind w:right="302"/>
        <w:rPr>
          <w:rFonts w:ascii="Times New Roman" w:hAnsi="Times New Roman" w:cs="Times New Roman"/>
          <w:b/>
        </w:rPr>
      </w:pPr>
    </w:p>
    <w:p>
      <w:pPr>
        <w:spacing w:after="270"/>
        <w:ind w:right="302"/>
        <w:rPr>
          <w:sz w:val="24"/>
          <w:szCs w:val="24"/>
        </w:rPr>
      </w:pPr>
    </w:p>
    <w:p>
      <w:pPr>
        <w:spacing w:after="270"/>
        <w:ind w:right="302"/>
        <w:rPr>
          <w:sz w:val="24"/>
          <w:szCs w:val="24"/>
        </w:rPr>
      </w:pPr>
    </w:p>
    <w:p>
      <w:pPr>
        <w:spacing w:after="270"/>
        <w:ind w:right="302"/>
        <w:rPr>
          <w:sz w:val="24"/>
          <w:szCs w:val="24"/>
        </w:rPr>
      </w:pPr>
    </w:p>
    <w:p>
      <w:pPr>
        <w:spacing w:after="270"/>
        <w:ind w:right="302"/>
        <w:rPr>
          <w:sz w:val="24"/>
          <w:szCs w:val="24"/>
        </w:rPr>
      </w:pPr>
    </w:p>
    <w:p>
      <w:pPr>
        <w:spacing w:after="270"/>
        <w:ind w:right="302"/>
        <w:rPr>
          <w:sz w:val="24"/>
          <w:szCs w:val="24"/>
        </w:rPr>
      </w:pPr>
    </w:p>
    <w:p>
      <w:pPr>
        <w:spacing w:after="270"/>
        <w:ind w:right="302"/>
        <w:rPr>
          <w:rFonts w:ascii="Times New Roman" w:hAnsi="Times New Roman" w:eastAsia="Times New Roman" w:cs="Times New Roman"/>
          <w:b/>
          <w:sz w:val="24"/>
          <w:szCs w:val="24"/>
        </w:rPr>
      </w:pPr>
    </w:p>
    <w:sectPr>
      <w:headerReference r:id="rId8" w:type="default"/>
      <w:footerReference r:id="rId9" w:type="default"/>
      <w:pgSz w:w="12240" w:h="15840"/>
      <w:pgMar w:top="1440" w:right="1440" w:bottom="1440" w:left="1440" w:header="708" w:footer="708" w:gutter="0"/>
      <w:pgBorders w:offsetFrom="page">
        <w:top w:val="single" w:color="auto" w:sz="18" w:space="24"/>
        <w:left w:val="single" w:color="auto" w:sz="18" w:space="24"/>
        <w:bottom w:val="single" w:color="auto" w:sz="18" w:space="24"/>
        <w:right w:val="single" w:color="auto" w:sz="18"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Baskerville Old Face">
    <w:altName w:val="Segoe Print"/>
    <w:panose1 w:val="02020602080505020303"/>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ff8">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Adobe Song Std L">
    <w:altName w:val="Segoe Print"/>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Poppins">
    <w:altName w:val="Segoe Print"/>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Light">
    <w:panose1 w:val="020B05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 w:name="Segoe UI Semilight">
    <w:panose1 w:val="020B04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after="0" w:line="240" w:lineRule="auto"/>
      <w:rPr>
        <w:color w:val="000000"/>
      </w:rPr>
    </w:pPr>
    <w:r>
      <w:rPr>
        <w:lang w:val="en-IN" w:eastAsia="en-IN"/>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59385" cy="170815"/>
              <wp:effectExtent l="2540" t="635" r="0" b="0"/>
              <wp:wrapNone/>
              <wp:docPr id="47" name="4097"/>
              <wp:cNvGraphicFramePr/>
              <a:graphic xmlns:a="http://schemas.openxmlformats.org/drawingml/2006/main">
                <a:graphicData uri="http://schemas.microsoft.com/office/word/2010/wordprocessingShape">
                  <wps:wsp>
                    <wps:cNvSpPr>
                      <a:spLocks noChangeArrowheads="1"/>
                    </wps:cNvSpPr>
                    <wps:spPr bwMode="auto">
                      <a:xfrm>
                        <a:off x="0" y="0"/>
                        <a:ext cx="159385" cy="170815"/>
                      </a:xfrm>
                      <a:prstGeom prst="rect">
                        <a:avLst/>
                      </a:prstGeom>
                      <a:noFill/>
                      <a:ln>
                        <a:noFill/>
                      </a:ln>
                    </wps:spPr>
                    <wps:txbx>
                      <w:txbxContent>
                        <w:p>
                          <w:pPr>
                            <w:pStyle w:val="14"/>
                          </w:pPr>
                          <w:r>
                            <w:fldChar w:fldCharType="begin"/>
                          </w:r>
                          <w:r>
                            <w:instrText xml:space="preserve"> PAGE  \* MERGEFORMAT </w:instrText>
                          </w:r>
                          <w:r>
                            <w:fldChar w:fldCharType="separate"/>
                          </w:r>
                          <w:r>
                            <w:t>viii</w:t>
                          </w:r>
                          <w:r>
                            <w:fldChar w:fldCharType="end"/>
                          </w:r>
                        </w:p>
                      </w:txbxContent>
                    </wps:txbx>
                    <wps:bodyPr rot="0" vert="horz" wrap="none" lIns="0" tIns="0" rIns="0" bIns="0" anchor="t" anchorCtr="0" upright="1">
                      <a:spAutoFit/>
                    </wps:bodyPr>
                  </wps:wsp>
                </a:graphicData>
              </a:graphic>
            </wp:anchor>
          </w:drawing>
        </mc:Choice>
        <mc:Fallback>
          <w:pict>
            <v:rect id="4097" o:spid="_x0000_s1026" o:spt="1" style="position:absolute;left:0pt;margin-top:0pt;height:13.45pt;width:12.55pt;mso-position-horizontal:right;mso-position-horizontal-relative:margin;mso-wrap-style:none;z-index:251660288;mso-width-relative:page;mso-height-relative:page;" filled="f" stroked="f" coordsize="21600,21600" o:gfxdata="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avkl90QAAAAMBAAAPAAAAAAAAAAEAIAAAACIAAABkcnMvZG93bnJldi54bWxQSwECFAAUAAAA&#10;CACHTuJAmojIUfUBAADyAwAADgAAAAAAAAABACAAAAAgAQAAZHJzL2Uyb0RvYy54bWxQSwUGAAAA&#10;AAYABgBZAQAAhwUAAAAA&#10;">
              <v:fill on="f" focussize="0,0"/>
              <v:stroke on="f"/>
              <v:imagedata o:title=""/>
              <o:lock v:ext="edit" aspectratio="f"/>
              <v:textbox inset="0mm,0mm,0mm,0mm" style="mso-fit-shape-to-text:t;">
                <w:txbxContent>
                  <w:p>
                    <w:pPr>
                      <w:pStyle w:val="14"/>
                    </w:pPr>
                    <w:r>
                      <w:fldChar w:fldCharType="begin"/>
                    </w:r>
                    <w:r>
                      <w:instrText xml:space="preserve"> PAGE  \* MERGEFORMAT </w:instrText>
                    </w:r>
                    <w:r>
                      <w:fldChar w:fldCharType="separate"/>
                    </w:r>
                    <w:r>
                      <w:t>viii</w:t>
                    </w:r>
                    <w:r>
                      <w:fldChar w:fldCharType="end"/>
                    </w:r>
                  </w:p>
                </w:txbxContent>
              </v:textbox>
            </v:rect>
          </w:pict>
        </mc:Fallback>
      </mc:AlternateContent>
    </w:r>
    <w:r>
      <w:rPr>
        <w:color w:val="000000"/>
      </w:rPr>
      <w:t>Seshadriraogudlavalleru engineering college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lang w:val="en-IN" w:eastAsia="en-IN"/>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3810" t="0" r="0" b="0"/>
              <wp:wrapNone/>
              <wp:docPr id="46" name="4098"/>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pPr>
                            <w:pStyle w:val="14"/>
                          </w:pPr>
                          <w:r>
                            <w:fldChar w:fldCharType="begin"/>
                          </w:r>
                          <w:r>
                            <w:instrText xml:space="preserve"> PAGE  \* MERGEFORMAT </w:instrText>
                          </w:r>
                          <w:r>
                            <w:fldChar w:fldCharType="separate"/>
                          </w:r>
                          <w:r>
                            <w:t>28</w:t>
                          </w:r>
                          <w:r>
                            <w:fldChar w:fldCharType="end"/>
                          </w:r>
                        </w:p>
                      </w:txbxContent>
                    </wps:txbx>
                    <wps:bodyPr rot="0" vert="horz" wrap="none" lIns="0" tIns="0" rIns="0" bIns="0" anchor="t" anchorCtr="0" upright="1">
                      <a:spAutoFit/>
                    </wps:bodyPr>
                  </wps:wsp>
                </a:graphicData>
              </a:graphic>
            </wp:anchor>
          </w:drawing>
        </mc:Choice>
        <mc:Fallback>
          <w:pict>
            <v:rect id="409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5dblS&#10;0AAAAAUBAAAPAAAAAAAAAAEAIAAAACIAAABkcnMvZG93bnJldi54bWxQSwECFAAUAAAACACHTuJA&#10;c+BNR/ABAAD0AwAADgAAAAAAAAABACAAAAAfAQAAZHJzL2Uyb0RvYy54bWxQSwUGAAAAAAYABgBZ&#10;AQAAgQUAAAAA&#10;">
              <v:fill on="f" focussize="0,0"/>
              <v:stroke on="f"/>
              <v:imagedata o:title=""/>
              <o:lock v:ext="edit" aspectratio="f"/>
              <v:textbox inset="0mm,0mm,0mm,0mm" style="mso-fit-shape-to-text:t;">
                <w:txbxContent>
                  <w:p>
                    <w:pPr>
                      <w:pStyle w:val="14"/>
                    </w:pPr>
                    <w:r>
                      <w:fldChar w:fldCharType="begin"/>
                    </w:r>
                    <w:r>
                      <w:instrText xml:space="preserve"> PAGE  \* MERGEFORMAT </w:instrText>
                    </w:r>
                    <w:r>
                      <w:fldChar w:fldCharType="separate"/>
                    </w:r>
                    <w:r>
                      <w:t>28</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after="0" w:line="240" w:lineRule="auto"/>
      <w:rPr>
        <w:color w:val="000000"/>
      </w:rPr>
    </w:pPr>
    <w:r>
      <w:rPr>
        <w:lang w:val="en-IN" w:eastAsia="en-IN"/>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42240" cy="170815"/>
              <wp:effectExtent l="3810" t="0" r="0" b="0"/>
              <wp:wrapNone/>
              <wp:docPr id="45" name="4100"/>
              <wp:cNvGraphicFramePr/>
              <a:graphic xmlns:a="http://schemas.openxmlformats.org/drawingml/2006/main">
                <a:graphicData uri="http://schemas.microsoft.com/office/word/2010/wordprocessingShape">
                  <wps:wsp>
                    <wps:cNvSpPr>
                      <a:spLocks noChangeArrowheads="1"/>
                    </wps:cNvSpPr>
                    <wps:spPr bwMode="auto">
                      <a:xfrm>
                        <a:off x="0" y="0"/>
                        <a:ext cx="142240" cy="170815"/>
                      </a:xfrm>
                      <a:prstGeom prst="rect">
                        <a:avLst/>
                      </a:prstGeom>
                      <a:noFill/>
                      <a:ln>
                        <a:noFill/>
                      </a:ln>
                    </wps:spPr>
                    <wps:txbx>
                      <w:txbxContent>
                        <w:p>
                          <w:pPr>
                            <w:pStyle w:val="14"/>
                          </w:pPr>
                          <w:r>
                            <w:fldChar w:fldCharType="begin"/>
                          </w:r>
                          <w:r>
                            <w:instrText xml:space="preserve"> PAGE  \* MERGEFORMAT </w:instrText>
                          </w:r>
                          <w:r>
                            <w:fldChar w:fldCharType="separate"/>
                          </w:r>
                          <w:r>
                            <w:t>31</w:t>
                          </w:r>
                          <w:r>
                            <w:fldChar w:fldCharType="end"/>
                          </w:r>
                        </w:p>
                      </w:txbxContent>
                    </wps:txbx>
                    <wps:bodyPr rot="0" vert="horz" wrap="none" lIns="0" tIns="0" rIns="0" bIns="0" anchor="t" anchorCtr="0" upright="1">
                      <a:spAutoFit/>
                    </wps:bodyPr>
                  </wps:wsp>
                </a:graphicData>
              </a:graphic>
            </wp:anchor>
          </w:drawing>
        </mc:Choice>
        <mc:Fallback>
          <w:pict>
            <v:rect id="4100" o:spid="_x0000_s1026" o:spt="1" style="position:absolute;left:0pt;margin-top:0pt;height:13.45pt;width:11.2pt;mso-position-horizontal:right;mso-position-horizontal-relative:margin;mso-wrap-style:none;z-index:251661312;mso-width-relative:page;mso-height-relative:page;" filled="f" stroked="f" coordsize="21600,21600" o:gfxdata="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NPY120gAAAAMBAAAPAAAAAAAAAAEAIAAAACIAAABkcnMvZG93bnJldi54bWxQSwECFAAUAAAA&#10;CACHTuJAj76hAPQBAADyAwAADgAAAAAAAAABACAAAAAhAQAAZHJzL2Uyb0RvYy54bWxQSwUGAAAA&#10;AAYABgBZAQAAhwUAAAAA&#10;">
              <v:fill on="f" focussize="0,0"/>
              <v:stroke on="f"/>
              <v:imagedata o:title=""/>
              <o:lock v:ext="edit" aspectratio="f"/>
              <v:textbox inset="0mm,0mm,0mm,0mm" style="mso-fit-shape-to-text:t;">
                <w:txbxContent>
                  <w:p>
                    <w:pPr>
                      <w:pStyle w:val="14"/>
                    </w:pPr>
                    <w:r>
                      <w:fldChar w:fldCharType="begin"/>
                    </w:r>
                    <w:r>
                      <w:instrText xml:space="preserve"> PAGE  \* MERGEFORMAT </w:instrText>
                    </w:r>
                    <w:r>
                      <w:fldChar w:fldCharType="separate"/>
                    </w:r>
                    <w:r>
                      <w:t>31</w:t>
                    </w:r>
                    <w:r>
                      <w:fldChar w:fldCharType="end"/>
                    </w:r>
                  </w:p>
                </w:txbxContent>
              </v:textbox>
            </v:rect>
          </w:pict>
        </mc:Fallback>
      </mc:AlternateContent>
    </w:r>
    <w:r>
      <w:rPr>
        <w:color w:val="000000"/>
      </w:rPr>
      <w:t xml:space="preserve">Seshadriraogudlavalleru engineering college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after="0" w:line="240" w:lineRule="auto"/>
      <w:ind w:left="-624"/>
      <w:rPr>
        <w:rFonts w:ascii="Times New Roman" w:hAnsi="Times New Roman" w:eastAsia="Times New Roman" w:cs="Times New Roman"/>
        <w:color w:val="000000"/>
        <w:sz w:val="24"/>
        <w:szCs w:val="24"/>
      </w:rPr>
    </w:pPr>
    <w:r>
      <w:rPr>
        <w:sz w:val="24"/>
        <w:lang w:val="en-IN" w:eastAsia="en-IN"/>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42240" cy="170815"/>
              <wp:effectExtent l="635" t="0" r="0" b="2540"/>
              <wp:wrapNone/>
              <wp:docPr id="44" name="4101"/>
              <wp:cNvGraphicFramePr/>
              <a:graphic xmlns:a="http://schemas.openxmlformats.org/drawingml/2006/main">
                <a:graphicData uri="http://schemas.microsoft.com/office/word/2010/wordprocessingShape">
                  <wps:wsp>
                    <wps:cNvSpPr>
                      <a:spLocks noChangeArrowheads="1"/>
                    </wps:cNvSpPr>
                    <wps:spPr bwMode="auto">
                      <a:xfrm>
                        <a:off x="0" y="0"/>
                        <a:ext cx="142240" cy="170815"/>
                      </a:xfrm>
                      <a:prstGeom prst="rect">
                        <a:avLst/>
                      </a:prstGeom>
                      <a:noFill/>
                      <a:ln>
                        <a:noFill/>
                      </a:ln>
                    </wps:spPr>
                    <wps:txbx>
                      <w:txbxContent>
                        <w:p>
                          <w:pPr>
                            <w:pStyle w:val="14"/>
                          </w:pPr>
                          <w:r>
                            <w:fldChar w:fldCharType="begin"/>
                          </w:r>
                          <w:r>
                            <w:instrText xml:space="preserve"> PAGE  \* MERGEFORMAT </w:instrText>
                          </w:r>
                          <w:r>
                            <w:fldChar w:fldCharType="separate"/>
                          </w:r>
                          <w:r>
                            <w:t>39</w:t>
                          </w:r>
                          <w:r>
                            <w:fldChar w:fldCharType="end"/>
                          </w:r>
                        </w:p>
                      </w:txbxContent>
                    </wps:txbx>
                    <wps:bodyPr rot="0" vert="horz" wrap="none" lIns="0" tIns="0" rIns="0" bIns="0" anchor="t" anchorCtr="0" upright="1">
                      <a:spAutoFit/>
                    </wps:bodyPr>
                  </wps:wsp>
                </a:graphicData>
              </a:graphic>
            </wp:anchor>
          </w:drawing>
        </mc:Choice>
        <mc:Fallback>
          <w:pict>
            <v:rect id="4101" o:spid="_x0000_s1026" o:spt="1" style="position:absolute;left:0pt;margin-top:0pt;height:13.45pt;width:11.2pt;mso-position-horizontal:right;mso-position-horizontal-relative:margin;mso-wrap-style:none;z-index:251662336;mso-width-relative:page;mso-height-relative:page;" filled="f" stroked="f" coordsize="21600,21600" o:gfxdata="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T2NdtIAAAADAQAADwAAAAAAAAABACAAAAAiAAAAZHJzL2Rvd25yZXYueG1sUEsBAhQAFAAAAAgA&#10;h07iQCW2OkPyAQAA8gMAAA4AAAAAAAAAAQAgAAAAIQEAAGRycy9lMm9Eb2MueG1sUEsFBgAAAAAG&#10;AAYAWQEAAIUFAAAAAA==&#10;">
              <v:fill on="f" focussize="0,0"/>
              <v:stroke on="f"/>
              <v:imagedata o:title=""/>
              <o:lock v:ext="edit" aspectratio="f"/>
              <v:textbox inset="0mm,0mm,0mm,0mm" style="mso-fit-shape-to-text:t;">
                <w:txbxContent>
                  <w:p>
                    <w:pPr>
                      <w:pStyle w:val="14"/>
                    </w:pPr>
                    <w:r>
                      <w:fldChar w:fldCharType="begin"/>
                    </w:r>
                    <w:r>
                      <w:instrText xml:space="preserve"> PAGE  \* MERGEFORMAT </w:instrText>
                    </w:r>
                    <w:r>
                      <w:fldChar w:fldCharType="separate"/>
                    </w:r>
                    <w:r>
                      <w:t>39</w:t>
                    </w:r>
                    <w:r>
                      <w:fldChar w:fldCharType="end"/>
                    </w:r>
                  </w:p>
                </w:txbxContent>
              </v:textbox>
            </v:rect>
          </w:pict>
        </mc:Fallback>
      </mc:AlternateContent>
    </w:r>
    <w:r>
      <w:rPr>
        <w:rFonts w:ascii="Times New Roman" w:hAnsi="Times New Roman" w:eastAsia="Times New Roman" w:cs="Times New Roman"/>
        <w:color w:val="000000"/>
        <w:sz w:val="24"/>
        <w:szCs w:val="24"/>
      </w:rPr>
      <w:t xml:space="preserve">Seshadri Rao Gudlavalleru Engineering College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after="0" w:line="240" w:lineRule="auto"/>
      <w:ind w:left="-62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IOT based irrigation monitoring and controlling system                                                                                 </w:t>
    </w:r>
  </w:p>
  <w:p>
    <w:pPr>
      <w:tabs>
        <w:tab w:val="center" w:pos="4513"/>
        <w:tab w:val="right" w:pos="9026"/>
      </w:tabs>
      <w:spacing w:after="0" w:line="240" w:lineRule="auto"/>
      <w:ind w:left="-624"/>
      <w:rPr>
        <w:rFonts w:ascii="Times New Roman" w:hAnsi="Times New Roman" w:eastAsia="Times New Roman" w:cs="Times New Roman"/>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0" w:firstLine="0"/>
      </w:pPr>
    </w:lvl>
    <w:lvl w:ilvl="1" w:tentative="0">
      <w:start w:val="1"/>
      <w:numFmt w:val="decimal"/>
      <w:lvlText w:val=""/>
      <w:lvlJc w:val="left"/>
      <w:pPr>
        <w:ind w:left="0" w:firstLine="0"/>
      </w:pPr>
    </w:lvl>
    <w:lvl w:ilvl="2" w:tentative="0">
      <w:start w:val="1"/>
      <w:numFmt w:val="decimal"/>
      <w:lvlText w:val=""/>
      <w:lvlJc w:val="left"/>
      <w:pPr>
        <w:ind w:left="0" w:firstLine="0"/>
      </w:pPr>
    </w:lvl>
    <w:lvl w:ilvl="3" w:tentative="0">
      <w:start w:val="1"/>
      <w:numFmt w:val="decimal"/>
      <w:lvlText w:val=""/>
      <w:lvlJc w:val="left"/>
      <w:pPr>
        <w:ind w:left="0" w:firstLine="0"/>
      </w:pPr>
    </w:lvl>
    <w:lvl w:ilvl="4" w:tentative="0">
      <w:start w:val="1"/>
      <w:numFmt w:val="decimal"/>
      <w:lvlText w:val=""/>
      <w:lvlJc w:val="left"/>
      <w:pPr>
        <w:ind w:left="0" w:firstLine="0"/>
      </w:pPr>
    </w:lvl>
    <w:lvl w:ilvl="5" w:tentative="0">
      <w:start w:val="1"/>
      <w:numFmt w:val="decimal"/>
      <w:lvlText w:val=""/>
      <w:lvlJc w:val="left"/>
      <w:pPr>
        <w:ind w:left="0" w:firstLine="0"/>
      </w:pPr>
    </w:lvl>
    <w:lvl w:ilvl="6" w:tentative="0">
      <w:start w:val="1"/>
      <w:numFmt w:val="decimal"/>
      <w:lvlText w:val=""/>
      <w:lvlJc w:val="left"/>
      <w:pPr>
        <w:ind w:left="0" w:firstLine="0"/>
      </w:pPr>
    </w:lvl>
    <w:lvl w:ilvl="7" w:tentative="0">
      <w:start w:val="1"/>
      <w:numFmt w:val="decimal"/>
      <w:lvlText w:val=""/>
      <w:lvlJc w:val="left"/>
      <w:pPr>
        <w:ind w:left="0" w:firstLine="0"/>
      </w:pPr>
    </w:lvl>
    <w:lvl w:ilvl="8" w:tentative="0">
      <w:start w:val="1"/>
      <w:numFmt w:val="decimal"/>
      <w:lvlText w:val=""/>
      <w:lvlJc w:val="left"/>
      <w:pPr>
        <w:ind w:left="0" w:firstLine="0"/>
      </w:pPr>
    </w:lvl>
  </w:abstractNum>
  <w:abstractNum w:abstractNumId="1">
    <w:nsid w:val="00000002"/>
    <w:multiLevelType w:val="multilevel"/>
    <w:tmpl w:val="00000002"/>
    <w:lvl w:ilvl="0" w:tentative="0">
      <w:start w:val="1"/>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380" w:hanging="720"/>
      </w:pPr>
    </w:lvl>
    <w:lvl w:ilvl="3" w:tentative="0">
      <w:start w:val="1"/>
      <w:numFmt w:val="decimal"/>
      <w:lvlText w:val="%1.%2.%3.%4"/>
      <w:lvlJc w:val="left"/>
      <w:pPr>
        <w:ind w:left="210" w:hanging="720"/>
      </w:pPr>
    </w:lvl>
    <w:lvl w:ilvl="4" w:tentative="0">
      <w:start w:val="1"/>
      <w:numFmt w:val="decimal"/>
      <w:lvlText w:val="%1.%2.%3.%4.%5"/>
      <w:lvlJc w:val="left"/>
      <w:pPr>
        <w:ind w:left="400" w:hanging="1080"/>
      </w:pPr>
    </w:lvl>
    <w:lvl w:ilvl="5" w:tentative="0">
      <w:start w:val="1"/>
      <w:numFmt w:val="decimal"/>
      <w:lvlText w:val="%1.%2.%3.%4.%5.%6"/>
      <w:lvlJc w:val="left"/>
      <w:pPr>
        <w:ind w:left="230" w:hanging="1080"/>
      </w:pPr>
    </w:lvl>
    <w:lvl w:ilvl="6" w:tentative="0">
      <w:start w:val="1"/>
      <w:numFmt w:val="decimal"/>
      <w:lvlText w:val="%1.%2.%3.%4.%5.%6.%7"/>
      <w:lvlJc w:val="left"/>
      <w:pPr>
        <w:ind w:left="420" w:hanging="1440"/>
      </w:pPr>
    </w:lvl>
    <w:lvl w:ilvl="7" w:tentative="0">
      <w:start w:val="1"/>
      <w:numFmt w:val="decimal"/>
      <w:lvlText w:val="%1.%2.%3.%4.%5.%6.%7.%8"/>
      <w:lvlJc w:val="left"/>
      <w:pPr>
        <w:ind w:left="250" w:hanging="1440"/>
      </w:pPr>
    </w:lvl>
    <w:lvl w:ilvl="8" w:tentative="0">
      <w:start w:val="1"/>
      <w:numFmt w:val="decimal"/>
      <w:lvlText w:val="%1.%2.%3.%4.%5.%6.%7.%8.%9"/>
      <w:lvlJc w:val="left"/>
      <w:pPr>
        <w:ind w:left="440" w:hanging="1800"/>
      </w:pPr>
    </w:lvl>
  </w:abstractNum>
  <w:abstractNum w:abstractNumId="2">
    <w:nsid w:val="00000004"/>
    <w:multiLevelType w:val="multilevel"/>
    <w:tmpl w:val="00000004"/>
    <w:lvl w:ilvl="0" w:tentative="0">
      <w:start w:val="1"/>
      <w:numFmt w:val="decimal"/>
      <w:lvlText w:val="%1"/>
      <w:lvlJc w:val="left"/>
      <w:pPr>
        <w:ind w:left="564" w:hanging="564"/>
      </w:pPr>
    </w:lvl>
    <w:lvl w:ilvl="1" w:tentative="0">
      <w:start w:val="1"/>
      <w:numFmt w:val="decimal"/>
      <w:lvlText w:val="%1.%2"/>
      <w:lvlJc w:val="left"/>
      <w:pPr>
        <w:ind w:left="705" w:hanging="564"/>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3">
    <w:nsid w:val="09047EB9"/>
    <w:multiLevelType w:val="multilevel"/>
    <w:tmpl w:val="09047E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67C7465"/>
    <w:multiLevelType w:val="multilevel"/>
    <w:tmpl w:val="367C74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C150BB7"/>
    <w:multiLevelType w:val="multilevel"/>
    <w:tmpl w:val="4C150BB7"/>
    <w:lvl w:ilvl="0" w:tentative="0">
      <w:start w:val="1"/>
      <w:numFmt w:val="decimal"/>
      <w:lvlText w:val="%1"/>
      <w:lvlJc w:val="left"/>
      <w:pPr>
        <w:ind w:left="360" w:hanging="360"/>
      </w:pPr>
    </w:lvl>
    <w:lvl w:ilvl="1" w:tentative="0">
      <w:start w:val="5"/>
      <w:numFmt w:val="decimal"/>
      <w:lvlText w:val="%1.%2"/>
      <w:lvlJc w:val="left"/>
      <w:pPr>
        <w:ind w:left="337" w:hanging="360"/>
      </w:pPr>
    </w:lvl>
    <w:lvl w:ilvl="2" w:tentative="0">
      <w:start w:val="1"/>
      <w:numFmt w:val="decimal"/>
      <w:lvlText w:val="%1.%2.%3"/>
      <w:lvlJc w:val="left"/>
      <w:pPr>
        <w:ind w:left="674" w:hanging="720"/>
      </w:pPr>
    </w:lvl>
    <w:lvl w:ilvl="3" w:tentative="0">
      <w:start w:val="1"/>
      <w:numFmt w:val="decimal"/>
      <w:lvlText w:val="%1.%2.%3.%4"/>
      <w:lvlJc w:val="left"/>
      <w:pPr>
        <w:ind w:left="1011" w:hanging="1080"/>
      </w:pPr>
    </w:lvl>
    <w:lvl w:ilvl="4" w:tentative="0">
      <w:start w:val="1"/>
      <w:numFmt w:val="decimal"/>
      <w:lvlText w:val="%1.%2.%3.%4.%5"/>
      <w:lvlJc w:val="left"/>
      <w:pPr>
        <w:ind w:left="988" w:hanging="1080"/>
      </w:pPr>
    </w:lvl>
    <w:lvl w:ilvl="5" w:tentative="0">
      <w:start w:val="1"/>
      <w:numFmt w:val="decimal"/>
      <w:lvlText w:val="%1.%2.%3.%4.%5.%6"/>
      <w:lvlJc w:val="left"/>
      <w:pPr>
        <w:ind w:left="1325" w:hanging="1440"/>
      </w:pPr>
    </w:lvl>
    <w:lvl w:ilvl="6" w:tentative="0">
      <w:start w:val="1"/>
      <w:numFmt w:val="decimal"/>
      <w:lvlText w:val="%1.%2.%3.%4.%5.%6.%7"/>
      <w:lvlJc w:val="left"/>
      <w:pPr>
        <w:ind w:left="1302" w:hanging="1440"/>
      </w:pPr>
    </w:lvl>
    <w:lvl w:ilvl="7" w:tentative="0">
      <w:start w:val="1"/>
      <w:numFmt w:val="decimal"/>
      <w:lvlText w:val="%1.%2.%3.%4.%5.%6.%7.%8"/>
      <w:lvlJc w:val="left"/>
      <w:pPr>
        <w:ind w:left="1639" w:hanging="1800"/>
      </w:pPr>
    </w:lvl>
    <w:lvl w:ilvl="8" w:tentative="0">
      <w:start w:val="1"/>
      <w:numFmt w:val="decimal"/>
      <w:lvlText w:val="%1.%2.%3.%4.%5.%6.%7.%8.%9"/>
      <w:lvlJc w:val="left"/>
      <w:pPr>
        <w:ind w:left="1976" w:hanging="2160"/>
      </w:pPr>
    </w:lvl>
  </w:abstractNum>
  <w:abstractNum w:abstractNumId="6">
    <w:nsid w:val="660D3A7C"/>
    <w:multiLevelType w:val="multilevel"/>
    <w:tmpl w:val="660D3A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 w:numId="4">
    <w:abstractNumId w:val="5"/>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6B"/>
    <w:rsid w:val="00045076"/>
    <w:rsid w:val="000834E0"/>
    <w:rsid w:val="000976F1"/>
    <w:rsid w:val="000F1D3A"/>
    <w:rsid w:val="00126FE7"/>
    <w:rsid w:val="001A3FD0"/>
    <w:rsid w:val="002555BC"/>
    <w:rsid w:val="002A13BF"/>
    <w:rsid w:val="0030117D"/>
    <w:rsid w:val="0033458F"/>
    <w:rsid w:val="003F2D58"/>
    <w:rsid w:val="004472AF"/>
    <w:rsid w:val="00520CA9"/>
    <w:rsid w:val="00527B4B"/>
    <w:rsid w:val="00546899"/>
    <w:rsid w:val="00567123"/>
    <w:rsid w:val="00597FED"/>
    <w:rsid w:val="005F6609"/>
    <w:rsid w:val="006031AA"/>
    <w:rsid w:val="007361F5"/>
    <w:rsid w:val="007A2C04"/>
    <w:rsid w:val="007C4FEB"/>
    <w:rsid w:val="007E296B"/>
    <w:rsid w:val="008B79ED"/>
    <w:rsid w:val="009235EE"/>
    <w:rsid w:val="00927AB1"/>
    <w:rsid w:val="009A77D1"/>
    <w:rsid w:val="009C7F9D"/>
    <w:rsid w:val="00A7237F"/>
    <w:rsid w:val="00AD4299"/>
    <w:rsid w:val="00B53FC1"/>
    <w:rsid w:val="00B714C9"/>
    <w:rsid w:val="00BD5780"/>
    <w:rsid w:val="00BF3C18"/>
    <w:rsid w:val="00CA72B1"/>
    <w:rsid w:val="00D26BCA"/>
    <w:rsid w:val="00D3567D"/>
    <w:rsid w:val="00DF37BD"/>
    <w:rsid w:val="00E44D5E"/>
    <w:rsid w:val="00F73474"/>
    <w:rsid w:val="00F77BEA"/>
    <w:rsid w:val="26882C7C"/>
    <w:rsid w:val="712C717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nhideWhenUsed="0"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uiPriority w:val="0"/>
    <w:pPr>
      <w:keepNext/>
      <w:keepLines/>
      <w:spacing w:before="240" w:after="0"/>
      <w:outlineLvl w:val="0"/>
    </w:pPr>
    <w:rPr>
      <w:color w:val="2F5496"/>
      <w:sz w:val="32"/>
      <w:szCs w:val="32"/>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spacing w:line="240" w:lineRule="auto"/>
      <w:outlineLvl w:val="2"/>
    </w:pPr>
    <w:rPr>
      <w:rFonts w:ascii="Times New Roman" w:hAnsi="Times New Roman" w:eastAsia="Times New Roman" w:cs="Times New Roman"/>
      <w:b/>
      <w:sz w:val="27"/>
      <w:szCs w:val="27"/>
    </w:rPr>
  </w:style>
  <w:style w:type="paragraph" w:styleId="5">
    <w:name w:val="heading 4"/>
    <w:basedOn w:val="1"/>
    <w:next w:val="1"/>
    <w:link w:val="38"/>
    <w:qFormat/>
    <w:uiPriority w:val="0"/>
    <w:pPr>
      <w:keepNext/>
      <w:keepLines/>
      <w:spacing w:before="40" w:after="0"/>
      <w:outlineLvl w:val="3"/>
    </w:pPr>
    <w:rPr>
      <w:i/>
      <w:color w:val="2F5496"/>
    </w:rPr>
  </w:style>
  <w:style w:type="paragraph" w:styleId="6">
    <w:name w:val="heading 5"/>
    <w:basedOn w:val="1"/>
    <w:next w:val="1"/>
    <w:uiPriority w:val="0"/>
    <w:pPr>
      <w:keepNext/>
      <w:keepLines/>
      <w:spacing w:before="40" w:after="0"/>
      <w:outlineLvl w:val="4"/>
    </w:pPr>
    <w:rPr>
      <w:color w:val="2F5496"/>
    </w:rPr>
  </w:style>
  <w:style w:type="paragraph" w:styleId="7">
    <w:name w:val="heading 6"/>
    <w:basedOn w:val="1"/>
    <w:next w:val="1"/>
    <w:qFormat/>
    <w:uiPriority w:val="0"/>
    <w:pPr>
      <w:keepNext/>
      <w:keepLines/>
      <w:spacing w:before="40" w:after="0"/>
      <w:outlineLvl w:val="5"/>
    </w:pPr>
    <w:rPr>
      <w:color w:val="1F3863"/>
    </w:rPr>
  </w:style>
  <w:style w:type="paragraph" w:styleId="8">
    <w:name w:val="heading 7"/>
    <w:basedOn w:val="1"/>
    <w:next w:val="1"/>
    <w:link w:val="36"/>
    <w:qFormat/>
    <w:uiPriority w:val="9"/>
    <w:pPr>
      <w:keepNext/>
      <w:keepLines/>
      <w:spacing w:before="40" w:after="0"/>
      <w:outlineLvl w:val="6"/>
    </w:pPr>
    <w:rPr>
      <w:rFonts w:eastAsia="SimSun" w:cs="SimSun"/>
      <w:i/>
      <w:iCs/>
      <w:color w:val="244061"/>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alloon Text"/>
    <w:basedOn w:val="1"/>
    <w:link w:val="37"/>
    <w:semiHidden/>
    <w:unhideWhenUsed/>
    <w:qFormat/>
    <w:uiPriority w:val="99"/>
    <w:pPr>
      <w:spacing w:after="0" w:line="240" w:lineRule="auto"/>
    </w:pPr>
    <w:rPr>
      <w:rFonts w:ascii="Tahoma" w:hAnsi="Tahoma" w:cs="Tahoma"/>
      <w:sz w:val="16"/>
      <w:szCs w:val="16"/>
    </w:rPr>
  </w:style>
  <w:style w:type="character" w:styleId="12">
    <w:name w:val="Emphasis"/>
    <w:basedOn w:val="9"/>
    <w:qFormat/>
    <w:uiPriority w:val="20"/>
    <w:rPr>
      <w:i/>
      <w:iCs/>
    </w:rPr>
  </w:style>
  <w:style w:type="character" w:styleId="13">
    <w:name w:val="FollowedHyperlink"/>
    <w:basedOn w:val="9"/>
    <w:semiHidden/>
    <w:unhideWhenUsed/>
    <w:uiPriority w:val="99"/>
    <w:rPr>
      <w:color w:val="800080"/>
      <w:u w:val="single"/>
    </w:rPr>
  </w:style>
  <w:style w:type="paragraph" w:styleId="14">
    <w:name w:val="footer"/>
    <w:basedOn w:val="1"/>
    <w:link w:val="34"/>
    <w:qFormat/>
    <w:uiPriority w:val="99"/>
    <w:pPr>
      <w:tabs>
        <w:tab w:val="center" w:pos="4680"/>
        <w:tab w:val="right" w:pos="9360"/>
      </w:tabs>
      <w:spacing w:after="0" w:line="240" w:lineRule="auto"/>
    </w:pPr>
  </w:style>
  <w:style w:type="paragraph" w:styleId="15">
    <w:name w:val="header"/>
    <w:basedOn w:val="1"/>
    <w:link w:val="33"/>
    <w:qFormat/>
    <w:uiPriority w:val="99"/>
    <w:pPr>
      <w:tabs>
        <w:tab w:val="center" w:pos="4680"/>
        <w:tab w:val="right" w:pos="9360"/>
      </w:tabs>
      <w:spacing w:after="0" w:line="240" w:lineRule="auto"/>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7">
    <w:name w:val="Hyperlink"/>
    <w:basedOn w:val="9"/>
    <w:qFormat/>
    <w:uiPriority w:val="99"/>
    <w:rPr>
      <w:color w:val="0000FF"/>
      <w:u w:val="single"/>
    </w:rPr>
  </w:style>
  <w:style w:type="paragraph" w:styleId="18">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9">
    <w:name w:val="Strong"/>
    <w:basedOn w:val="9"/>
    <w:qFormat/>
    <w:uiPriority w:val="22"/>
    <w:rPr>
      <w:b/>
      <w:bCs/>
    </w:rPr>
  </w:style>
  <w:style w:type="paragraph" w:styleId="20">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2">
    <w:name w:val="Title"/>
    <w:basedOn w:val="1"/>
    <w:next w:val="1"/>
    <w:qFormat/>
    <w:uiPriority w:val="0"/>
    <w:pPr>
      <w:keepNext/>
      <w:keepLines/>
      <w:spacing w:before="480" w:after="120"/>
    </w:pPr>
    <w:rPr>
      <w:b/>
      <w:sz w:val="72"/>
      <w:szCs w:val="72"/>
    </w:rPr>
  </w:style>
  <w:style w:type="table" w:styleId="23">
    <w:name w:val="Medium Grid 3"/>
    <w:basedOn w:val="10"/>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table" w:styleId="24">
    <w:name w:val="Medium Grid 3 Accent 1"/>
    <w:basedOn w:val="10"/>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25">
    <w:name w:val="Medium Grid 3 Accent 2"/>
    <w:basedOn w:val="10"/>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26">
    <w:name w:val="Medium Grid 3 Accent 3"/>
    <w:basedOn w:val="10"/>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27">
    <w:name w:val="Medium Grid 3 Accent 4"/>
    <w:basedOn w:val="10"/>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28">
    <w:name w:val="Medium Grid 3 Accent 5"/>
    <w:basedOn w:val="10"/>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29">
    <w:name w:val="Medium Grid 3 Accent 6"/>
    <w:basedOn w:val="10"/>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 w:type="table" w:customStyle="1" w:styleId="30">
    <w:name w:val="_Style 12"/>
    <w:basedOn w:val="10"/>
    <w:qFormat/>
    <w:uiPriority w:val="0"/>
    <w:tblPr>
      <w:tblCellMar>
        <w:top w:w="15" w:type="dxa"/>
        <w:left w:w="15" w:type="dxa"/>
        <w:bottom w:w="15" w:type="dxa"/>
        <w:right w:w="15" w:type="dxa"/>
      </w:tblCellMar>
    </w:tblPr>
  </w:style>
  <w:style w:type="table" w:customStyle="1" w:styleId="31">
    <w:name w:val="_Style 13"/>
    <w:basedOn w:val="10"/>
    <w:qFormat/>
    <w:uiPriority w:val="0"/>
    <w:tblPr>
      <w:tblCellMar>
        <w:top w:w="0" w:type="dxa"/>
        <w:left w:w="108" w:type="dxa"/>
        <w:bottom w:w="0" w:type="dxa"/>
        <w:right w:w="108" w:type="dxa"/>
      </w:tblCellMar>
    </w:tblPr>
  </w:style>
  <w:style w:type="table" w:customStyle="1" w:styleId="32">
    <w:name w:val="_Style 14"/>
    <w:basedOn w:val="10"/>
    <w:qFormat/>
    <w:uiPriority w:val="0"/>
    <w:tblPr>
      <w:tblCellMar>
        <w:top w:w="15" w:type="dxa"/>
        <w:left w:w="15" w:type="dxa"/>
        <w:bottom w:w="15" w:type="dxa"/>
        <w:right w:w="15" w:type="dxa"/>
      </w:tblCellMar>
    </w:tblPr>
  </w:style>
  <w:style w:type="character" w:customStyle="1" w:styleId="33">
    <w:name w:val="Header Char"/>
    <w:basedOn w:val="9"/>
    <w:link w:val="15"/>
    <w:qFormat/>
    <w:uiPriority w:val="99"/>
  </w:style>
  <w:style w:type="character" w:customStyle="1" w:styleId="34">
    <w:name w:val="Footer Char"/>
    <w:basedOn w:val="9"/>
    <w:link w:val="14"/>
    <w:qFormat/>
    <w:uiPriority w:val="99"/>
  </w:style>
  <w:style w:type="paragraph" w:styleId="35">
    <w:name w:val="No Spacing"/>
    <w:qFormat/>
    <w:uiPriority w:val="1"/>
    <w:rPr>
      <w:rFonts w:ascii="Calibri" w:hAnsi="Calibri" w:eastAsia="Calibri" w:cs="Calibri"/>
      <w:sz w:val="22"/>
      <w:szCs w:val="22"/>
      <w:lang w:val="en-US" w:eastAsia="en-US" w:bidi="ar-SA"/>
    </w:rPr>
  </w:style>
  <w:style w:type="character" w:customStyle="1" w:styleId="36">
    <w:name w:val="Heading 7 Char"/>
    <w:basedOn w:val="9"/>
    <w:link w:val="8"/>
    <w:qFormat/>
    <w:uiPriority w:val="9"/>
    <w:rPr>
      <w:rFonts w:ascii="Calibri" w:hAnsi="Calibri" w:eastAsia="SimSun" w:cs="SimSun"/>
      <w:i/>
      <w:iCs/>
      <w:color w:val="244061"/>
    </w:rPr>
  </w:style>
  <w:style w:type="character" w:customStyle="1" w:styleId="37">
    <w:name w:val="Balloon Text Char"/>
    <w:basedOn w:val="9"/>
    <w:link w:val="11"/>
    <w:semiHidden/>
    <w:qFormat/>
    <w:uiPriority w:val="99"/>
    <w:rPr>
      <w:rFonts w:ascii="Tahoma" w:hAnsi="Tahoma" w:cs="Tahoma"/>
      <w:sz w:val="16"/>
      <w:szCs w:val="16"/>
    </w:rPr>
  </w:style>
  <w:style w:type="character" w:customStyle="1" w:styleId="38">
    <w:name w:val="Heading 4 Char"/>
    <w:link w:val="5"/>
    <w:uiPriority w:val="0"/>
    <w:rPr>
      <w:i/>
      <w:color w:val="2F5496"/>
    </w:rPr>
  </w:style>
  <w:style w:type="paragraph" w:styleId="39">
    <w:name w:val="List Paragraph"/>
    <w:basedOn w:val="1"/>
    <w:unhideWhenUsed/>
    <w:qFormat/>
    <w:uiPriority w:val="99"/>
    <w:pPr>
      <w:ind w:left="720"/>
      <w:contextualSpacing/>
    </w:pPr>
  </w:style>
  <w:style w:type="character" w:customStyle="1" w:styleId="40">
    <w:name w:val="a-list-item"/>
    <w:basedOn w:val="9"/>
    <w:uiPriority w:val="0"/>
  </w:style>
  <w:style w:type="character" w:customStyle="1" w:styleId="41">
    <w:name w:val="crayon-p"/>
    <w:basedOn w:val="9"/>
    <w:uiPriority w:val="0"/>
  </w:style>
  <w:style w:type="character" w:customStyle="1" w:styleId="42">
    <w:name w:val="_"/>
    <w:basedOn w:val="9"/>
    <w:uiPriority w:val="0"/>
  </w:style>
  <w:style w:type="paragraph" w:customStyle="1" w:styleId="43">
    <w:name w:val="Default"/>
    <w:uiPriority w:val="0"/>
    <w:pPr>
      <w:autoSpaceDE w:val="0"/>
      <w:autoSpaceDN w:val="0"/>
      <w:adjustRightInd w:val="0"/>
    </w:pPr>
    <w:rPr>
      <w:rFonts w:ascii="Baskerville Old Face" w:hAnsi="Baskerville Old Face" w:eastAsia="SimSun" w:cs="Baskerville Old Face"/>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C60796-5069-41D3-9F96-2EF56775FF30}">
  <ds:schemaRefs/>
</ds:datastoreItem>
</file>

<file path=docProps/app.xml><?xml version="1.0" encoding="utf-8"?>
<Properties xmlns="http://schemas.openxmlformats.org/officeDocument/2006/extended-properties" xmlns:vt="http://schemas.openxmlformats.org/officeDocument/2006/docPropsVTypes">
  <Template>Normal</Template>
  <Pages>40</Pages>
  <Words>5070</Words>
  <Characters>28899</Characters>
  <Lines>240</Lines>
  <Paragraphs>67</Paragraphs>
  <TotalTime>9</TotalTime>
  <ScaleCrop>false</ScaleCrop>
  <LinksUpToDate>false</LinksUpToDate>
  <CharactersWithSpaces>33902</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2022-11-14T18:17:00Z</dcterms:created>
  <dc:creator>SHOAIB HUSSAIN</dc:creator>
  <cp:lastModifiedBy>MPMC</cp:lastModifiedBy>
  <dcterms:modified xsi:type="dcterms:W3CDTF">2022-11-15T09:08:00Z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1ce1ba2f6484450da10ecd5f47a173bf</vt:lpwstr>
  </property>
</Properties>
</file>